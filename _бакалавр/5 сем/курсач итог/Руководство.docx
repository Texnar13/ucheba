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497050" w:rsidRPr="00D77526" w14:paraId="3125A90B" w14:textId="77777777" w:rsidTr="00B6477E">
        <w:tc>
          <w:tcPr>
            <w:tcW w:w="1383" w:type="dxa"/>
          </w:tcPr>
          <w:p w14:paraId="35AD857F" w14:textId="77777777" w:rsidR="00497050" w:rsidRPr="00D77526" w:rsidRDefault="004B293A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6847F887" wp14:editId="2C164D1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CE73393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 w:rsidRPr="00D77526">
              <w:rPr>
                <w:rFonts w:ascii="Times New Roman" w:hAnsi="Times New Roman"/>
                <w:b/>
              </w:rPr>
              <w:t xml:space="preserve">и высшего образования </w:t>
            </w:r>
            <w:r w:rsidRPr="00D77526">
              <w:rPr>
                <w:rFonts w:ascii="Times New Roman" w:hAnsi="Times New Roman"/>
                <w:b/>
              </w:rPr>
              <w:t>Российской Федерации</w:t>
            </w:r>
          </w:p>
          <w:p w14:paraId="2CB27176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B7744A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высшего образования</w:t>
            </w:r>
          </w:p>
          <w:p w14:paraId="1CF50C1C" w14:textId="77777777" w:rsidR="00497050" w:rsidRPr="00D77526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7FDE3DBF" w14:textId="77777777" w:rsidR="00497050" w:rsidRPr="00D77526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имени Н.Э. Баумана</w:t>
            </w:r>
          </w:p>
          <w:p w14:paraId="0BF3D5B4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45A240C" w14:textId="77777777" w:rsidR="00497050" w:rsidRPr="00D77526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D77526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0CD2C5D1" w14:textId="77777777" w:rsidR="00497050" w:rsidRPr="00D77526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CFBACF5" w14:textId="77777777" w:rsidR="00497050" w:rsidRPr="00D77526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2E26F82A" w14:textId="77777777" w:rsidR="00DF285C" w:rsidRPr="00D77526" w:rsidRDefault="00DF285C" w:rsidP="00DF285C">
      <w:pPr>
        <w:spacing w:after="0"/>
        <w:rPr>
          <w:rFonts w:ascii="Times New Roman" w:hAnsi="Times New Roman"/>
          <w:sz w:val="24"/>
          <w:szCs w:val="24"/>
        </w:rPr>
      </w:pPr>
      <w:r w:rsidRPr="00D77526">
        <w:rPr>
          <w:rFonts w:ascii="Times New Roman" w:hAnsi="Times New Roman"/>
          <w:sz w:val="24"/>
          <w:szCs w:val="24"/>
        </w:rPr>
        <w:t xml:space="preserve">ФАКУЛЬТЕТ </w:t>
      </w:r>
      <w:r w:rsidRPr="00D77526">
        <w:rPr>
          <w:rFonts w:ascii="Times New Roman" w:hAnsi="Times New Roman"/>
          <w:b/>
          <w:caps/>
          <w:sz w:val="24"/>
          <w:szCs w:val="24"/>
        </w:rPr>
        <w:t>Информатика и системы управления</w:t>
      </w:r>
    </w:p>
    <w:p w14:paraId="280B2FD6" w14:textId="77777777" w:rsidR="00DF285C" w:rsidRPr="00D77526" w:rsidRDefault="00DF285C" w:rsidP="00DF285C">
      <w:pPr>
        <w:spacing w:after="0"/>
        <w:rPr>
          <w:rFonts w:ascii="Times New Roman" w:hAnsi="Times New Roman"/>
          <w:sz w:val="24"/>
          <w:szCs w:val="24"/>
        </w:rPr>
      </w:pPr>
    </w:p>
    <w:p w14:paraId="5036F0A5" w14:textId="77777777" w:rsidR="00DF285C" w:rsidRPr="00D77526" w:rsidRDefault="00DF285C" w:rsidP="00DF285C">
      <w:pPr>
        <w:spacing w:after="0"/>
        <w:rPr>
          <w:rFonts w:ascii="Times New Roman" w:hAnsi="Times New Roman"/>
          <w:b/>
          <w:sz w:val="24"/>
          <w:szCs w:val="24"/>
        </w:rPr>
      </w:pPr>
      <w:r w:rsidRPr="00D77526">
        <w:rPr>
          <w:rFonts w:ascii="Times New Roman" w:hAnsi="Times New Roman"/>
          <w:sz w:val="24"/>
          <w:szCs w:val="24"/>
        </w:rPr>
        <w:t xml:space="preserve">КАФЕДРА </w:t>
      </w:r>
      <w:r w:rsidRPr="00D77526">
        <w:rPr>
          <w:rFonts w:ascii="Times New Roman" w:hAnsi="Times New Roman"/>
          <w:b/>
          <w:caps/>
          <w:sz w:val="24"/>
          <w:szCs w:val="24"/>
        </w:rPr>
        <w:t>Компьютерные системы и сети (ИУ6)</w:t>
      </w:r>
    </w:p>
    <w:p w14:paraId="66BAC3DA" w14:textId="77777777" w:rsidR="00DF285C" w:rsidRPr="00D77526" w:rsidRDefault="00DF285C" w:rsidP="00DF285C">
      <w:pPr>
        <w:spacing w:after="0"/>
        <w:rPr>
          <w:rFonts w:ascii="Times New Roman" w:hAnsi="Times New Roman"/>
          <w:i/>
          <w:sz w:val="24"/>
          <w:szCs w:val="24"/>
        </w:rPr>
      </w:pPr>
    </w:p>
    <w:p w14:paraId="498156CC" w14:textId="43E524A5" w:rsidR="00497050" w:rsidRPr="00D77526" w:rsidRDefault="00DF285C" w:rsidP="00497050">
      <w:pPr>
        <w:spacing w:after="0"/>
        <w:rPr>
          <w:rFonts w:ascii="Times New Roman" w:hAnsi="Times New Roman"/>
          <w:sz w:val="24"/>
          <w:szCs w:val="24"/>
        </w:rPr>
      </w:pPr>
      <w:r w:rsidRPr="00D77526">
        <w:rPr>
          <w:rFonts w:ascii="Times New Roman" w:hAnsi="Times New Roman"/>
          <w:sz w:val="24"/>
          <w:szCs w:val="24"/>
        </w:rPr>
        <w:t xml:space="preserve">НАПРАВЛЕНИЕ </w:t>
      </w:r>
      <w:proofErr w:type="gramStart"/>
      <w:r w:rsidRPr="00D77526">
        <w:rPr>
          <w:rFonts w:ascii="Times New Roman" w:hAnsi="Times New Roman"/>
          <w:sz w:val="24"/>
          <w:szCs w:val="24"/>
        </w:rPr>
        <w:t xml:space="preserve">ПОДГОТОВКИ  </w:t>
      </w:r>
      <w:r w:rsidRPr="00D77526">
        <w:rPr>
          <w:rFonts w:ascii="Times New Roman" w:hAnsi="Times New Roman"/>
          <w:b/>
          <w:sz w:val="24"/>
          <w:szCs w:val="24"/>
        </w:rPr>
        <w:t>09.</w:t>
      </w:r>
      <w:r w:rsidR="00E050B2" w:rsidRPr="00D77526">
        <w:rPr>
          <w:rFonts w:ascii="Times New Roman" w:hAnsi="Times New Roman"/>
          <w:b/>
          <w:sz w:val="24"/>
          <w:szCs w:val="24"/>
        </w:rPr>
        <w:t>03</w:t>
      </w:r>
      <w:r w:rsidRPr="00D77526">
        <w:rPr>
          <w:rFonts w:ascii="Times New Roman" w:hAnsi="Times New Roman"/>
          <w:b/>
          <w:sz w:val="24"/>
          <w:szCs w:val="24"/>
        </w:rPr>
        <w:t>.</w:t>
      </w:r>
      <w:r w:rsidR="00E050B2" w:rsidRPr="00D77526">
        <w:rPr>
          <w:rFonts w:ascii="Times New Roman" w:hAnsi="Times New Roman"/>
          <w:b/>
          <w:sz w:val="24"/>
          <w:szCs w:val="24"/>
        </w:rPr>
        <w:t>01</w:t>
      </w:r>
      <w:proofErr w:type="gramEnd"/>
      <w:r w:rsidRPr="00D77526">
        <w:rPr>
          <w:rFonts w:ascii="Times New Roman" w:hAnsi="Times New Roman"/>
          <w:b/>
          <w:sz w:val="24"/>
          <w:szCs w:val="24"/>
        </w:rPr>
        <w:t xml:space="preserve">  </w:t>
      </w:r>
      <w:r w:rsidR="00E050B2" w:rsidRPr="00D77526">
        <w:rPr>
          <w:rFonts w:ascii="Times New Roman" w:hAnsi="Times New Roman"/>
          <w:b/>
          <w:sz w:val="24"/>
          <w:szCs w:val="24"/>
        </w:rPr>
        <w:t>Информатика и вычислительная техника</w:t>
      </w:r>
    </w:p>
    <w:p w14:paraId="48BBA828" w14:textId="77777777" w:rsidR="00E050B2" w:rsidRPr="00D77526" w:rsidRDefault="00E050B2" w:rsidP="00497050">
      <w:pPr>
        <w:spacing w:after="0"/>
        <w:rPr>
          <w:rFonts w:ascii="Times New Roman" w:hAnsi="Times New Roman"/>
          <w:sz w:val="24"/>
          <w:szCs w:val="24"/>
        </w:rPr>
      </w:pPr>
    </w:p>
    <w:p w14:paraId="628A1D51" w14:textId="6793A4D5" w:rsidR="00542942" w:rsidRPr="00D77526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26277B9D" w14:textId="0590267A" w:rsidR="00542942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0620B93E" w14:textId="77777777" w:rsidR="00DC1185" w:rsidRPr="00D77526" w:rsidRDefault="00DC1185" w:rsidP="00497050">
      <w:pPr>
        <w:spacing w:after="0"/>
        <w:rPr>
          <w:rFonts w:ascii="Times New Roman" w:hAnsi="Times New Roman"/>
          <w:i/>
          <w:sz w:val="32"/>
        </w:rPr>
      </w:pPr>
    </w:p>
    <w:p w14:paraId="389FCDA8" w14:textId="2A065437" w:rsidR="00542942" w:rsidRDefault="00542942" w:rsidP="00497050">
      <w:pPr>
        <w:spacing w:after="0"/>
        <w:rPr>
          <w:rFonts w:ascii="Times New Roman" w:hAnsi="Times New Roman"/>
          <w:i/>
          <w:sz w:val="32"/>
        </w:rPr>
      </w:pPr>
    </w:p>
    <w:p w14:paraId="4FD98FAE" w14:textId="6869EDE9" w:rsidR="00E86B2C" w:rsidRDefault="00E86B2C" w:rsidP="00497050">
      <w:pPr>
        <w:spacing w:after="0"/>
        <w:rPr>
          <w:rFonts w:ascii="Times New Roman" w:hAnsi="Times New Roman"/>
          <w:i/>
          <w:sz w:val="32"/>
        </w:rPr>
      </w:pPr>
    </w:p>
    <w:p w14:paraId="42D8EC78" w14:textId="77777777" w:rsidR="00E86B2C" w:rsidRPr="00D77526" w:rsidRDefault="00E86B2C" w:rsidP="00497050">
      <w:pPr>
        <w:spacing w:after="0"/>
        <w:rPr>
          <w:rFonts w:ascii="Times New Roman" w:hAnsi="Times New Roman"/>
          <w:i/>
          <w:sz w:val="32"/>
        </w:rPr>
      </w:pPr>
    </w:p>
    <w:p w14:paraId="5412AAD1" w14:textId="1E086622" w:rsidR="00497050" w:rsidRPr="00D77526" w:rsidRDefault="00497050" w:rsidP="00497050">
      <w:pPr>
        <w:spacing w:after="0"/>
        <w:rPr>
          <w:rFonts w:ascii="Times New Roman" w:hAnsi="Times New Roman"/>
        </w:rPr>
      </w:pPr>
    </w:p>
    <w:p w14:paraId="285424B1" w14:textId="46F5F67F" w:rsidR="00E86B2C" w:rsidRDefault="00C37AAA" w:rsidP="00C37AAA">
      <w:pPr>
        <w:spacing w:after="0"/>
        <w:jc w:val="center"/>
        <w:rPr>
          <w:rFonts w:ascii="Times New Roman" w:eastAsia="Times New Roman" w:hAnsi="Times New Roman"/>
          <w:caps/>
          <w:sz w:val="28"/>
          <w:szCs w:val="24"/>
          <w:lang w:eastAsia="zh-CN"/>
        </w:rPr>
      </w:pPr>
      <w:r w:rsidRPr="00B52B85">
        <w:rPr>
          <w:rFonts w:ascii="Times New Roman" w:eastAsia="Times New Roman" w:hAnsi="Times New Roman"/>
          <w:b/>
          <w:bCs/>
          <w:caps/>
          <w:sz w:val="28"/>
          <w:szCs w:val="24"/>
          <w:lang w:eastAsia="zh-CN"/>
        </w:rPr>
        <w:t xml:space="preserve">пРОТОТИП </w:t>
      </w:r>
      <w:r w:rsidR="00853E09" w:rsidRPr="00853E09">
        <w:rPr>
          <w:rFonts w:ascii="Times New Roman" w:eastAsia="Times New Roman" w:hAnsi="Times New Roman"/>
          <w:b/>
          <w:bCs/>
          <w:caps/>
          <w:sz w:val="28"/>
          <w:szCs w:val="24"/>
          <w:lang w:eastAsia="zh-CN"/>
        </w:rPr>
        <w:t>ANDROID-</w:t>
      </w:r>
      <w:r>
        <w:rPr>
          <w:rFonts w:ascii="Times New Roman" w:eastAsia="Times New Roman" w:hAnsi="Times New Roman"/>
          <w:b/>
          <w:bCs/>
          <w:caps/>
          <w:sz w:val="28"/>
          <w:szCs w:val="24"/>
          <w:lang w:eastAsia="zh-CN"/>
        </w:rPr>
        <w:t>приложения</w:t>
      </w:r>
      <w:r w:rsidRPr="00B52B85">
        <w:rPr>
          <w:rFonts w:ascii="Times New Roman" w:eastAsia="Times New Roman" w:hAnsi="Times New Roman"/>
          <w:b/>
          <w:bCs/>
          <w:caps/>
          <w:sz w:val="28"/>
          <w:szCs w:val="24"/>
          <w:lang w:eastAsia="zh-CN"/>
        </w:rPr>
        <w:t xml:space="preserve"> </w:t>
      </w:r>
      <w:r w:rsidR="0052151E">
        <w:rPr>
          <w:rFonts w:ascii="Times New Roman" w:eastAsia="Times New Roman" w:hAnsi="Times New Roman"/>
          <w:caps/>
          <w:sz w:val="28"/>
          <w:szCs w:val="24"/>
          <w:lang w:eastAsia="zh-CN"/>
        </w:rPr>
        <w:t>«</w:t>
      </w:r>
      <w:r>
        <w:rPr>
          <w:rFonts w:ascii="Times New Roman" w:eastAsia="Times New Roman" w:hAnsi="Times New Roman"/>
          <w:b/>
          <w:bCs/>
          <w:caps/>
          <w:sz w:val="28"/>
          <w:szCs w:val="24"/>
          <w:lang w:eastAsia="zh-CN"/>
        </w:rPr>
        <w:t>Помощник учителя</w:t>
      </w:r>
      <w:r w:rsidR="00E86B2C">
        <w:rPr>
          <w:rFonts w:ascii="Times New Roman" w:eastAsia="Times New Roman" w:hAnsi="Times New Roman"/>
          <w:caps/>
          <w:sz w:val="28"/>
          <w:szCs w:val="24"/>
          <w:lang w:eastAsia="zh-CN"/>
        </w:rPr>
        <w:t>»</w:t>
      </w:r>
    </w:p>
    <w:p w14:paraId="7CC4DA79" w14:textId="77777777" w:rsidR="00E86B2C" w:rsidRPr="00B52B85" w:rsidRDefault="00E86B2C" w:rsidP="00E86B2C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zh-CN"/>
        </w:rPr>
      </w:pPr>
    </w:p>
    <w:p w14:paraId="7F7C0E8C" w14:textId="62FB2729" w:rsidR="00E86B2C" w:rsidRDefault="0022490A" w:rsidP="00FA7701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Руководство пользователя</w:t>
      </w:r>
    </w:p>
    <w:p w14:paraId="7EF5DED7" w14:textId="77777777" w:rsidR="00FA7701" w:rsidRPr="00E86B2C" w:rsidRDefault="00FA7701" w:rsidP="00FA7701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5471721" w14:textId="069B8186" w:rsidR="00E86B2C" w:rsidRPr="0050653E" w:rsidRDefault="00E86B2C" w:rsidP="00E86B2C">
      <w:pPr>
        <w:spacing w:after="0"/>
        <w:jc w:val="center"/>
        <w:rPr>
          <w:rFonts w:ascii="Times New Roman" w:eastAsia="Times New Roman" w:hAnsi="Times New Roman"/>
          <w:color w:val="FF6600"/>
          <w:sz w:val="28"/>
          <w:szCs w:val="28"/>
          <w:lang w:eastAsia="ru-RU"/>
        </w:rPr>
      </w:pPr>
      <w:r w:rsidRPr="00E86B2C">
        <w:rPr>
          <w:rFonts w:ascii="Times New Roman" w:eastAsia="Times New Roman" w:hAnsi="Times New Roman"/>
          <w:sz w:val="28"/>
          <w:szCs w:val="28"/>
          <w:lang w:eastAsia="ru-RU"/>
        </w:rPr>
        <w:t xml:space="preserve">Листов </w:t>
      </w:r>
      <w:r w:rsidR="0022490A">
        <w:rPr>
          <w:rFonts w:ascii="Times New Roman" w:eastAsia="Times New Roman" w:hAnsi="Times New Roman"/>
          <w:sz w:val="28"/>
          <w:szCs w:val="28"/>
          <w:lang w:eastAsia="ru-RU"/>
        </w:rPr>
        <w:t>20</w:t>
      </w:r>
    </w:p>
    <w:p w14:paraId="02BA91E3" w14:textId="77777777" w:rsidR="00843C0F" w:rsidRPr="00D77526" w:rsidRDefault="00843C0F" w:rsidP="00497050">
      <w:pPr>
        <w:spacing w:after="0"/>
        <w:rPr>
          <w:rFonts w:ascii="Times New Roman" w:hAnsi="Times New Roman"/>
        </w:rPr>
      </w:pPr>
    </w:p>
    <w:p w14:paraId="7F624EFF" w14:textId="68E389CF" w:rsidR="00FA7701" w:rsidRDefault="00FA7701" w:rsidP="00FA7701">
      <w:pPr>
        <w:spacing w:after="0"/>
        <w:rPr>
          <w:rFonts w:ascii="Times New Roman" w:hAnsi="Times New Roman"/>
        </w:rPr>
      </w:pPr>
    </w:p>
    <w:p w14:paraId="7C2ABAE3" w14:textId="0E509DDD" w:rsidR="00FA7701" w:rsidRDefault="00FA7701" w:rsidP="00FA7701">
      <w:pPr>
        <w:spacing w:after="0"/>
        <w:rPr>
          <w:rFonts w:ascii="Times New Roman" w:hAnsi="Times New Roman"/>
        </w:rPr>
      </w:pPr>
    </w:p>
    <w:p w14:paraId="15A480E7" w14:textId="77777777" w:rsidR="00387A1C" w:rsidRPr="00FA7701" w:rsidRDefault="00387A1C" w:rsidP="00FA770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797D7C47" w14:textId="16C4A9E1" w:rsidR="00FA7701" w:rsidRDefault="00FA7701" w:rsidP="00FA770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11B5E76E" w14:textId="0A7C2D96" w:rsidR="0022490A" w:rsidRDefault="0022490A" w:rsidP="00FA770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143B4BA3" w14:textId="77777777" w:rsidR="0022490A" w:rsidRPr="00FA7701" w:rsidRDefault="0022490A" w:rsidP="00FA770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5E15A282" w14:textId="77777777" w:rsidR="00FA7701" w:rsidRPr="00FA7701" w:rsidRDefault="00FA7701" w:rsidP="00FA770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7F0832A9" w14:textId="77777777" w:rsidR="00FA7701" w:rsidRPr="00FA7701" w:rsidRDefault="00FA7701" w:rsidP="00FA770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3E4AA7F1" w14:textId="77777777" w:rsidR="00FA7701" w:rsidRPr="00FA7701" w:rsidRDefault="00FA7701" w:rsidP="00FA7701">
      <w:pPr>
        <w:spacing w:after="0"/>
        <w:rPr>
          <w:rFonts w:ascii="Times New Roman" w:eastAsia="Times New Roman" w:hAnsi="Times New Roman"/>
          <w:i/>
          <w:iCs/>
          <w:sz w:val="24"/>
          <w:szCs w:val="24"/>
          <w:lang w:eastAsia="ru-RU"/>
        </w:rPr>
      </w:pPr>
    </w:p>
    <w:p w14:paraId="511999B3" w14:textId="432B22D1" w:rsidR="00FA7701" w:rsidRPr="00FA7701" w:rsidRDefault="00FA7701" w:rsidP="00FA7701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FA7701">
        <w:rPr>
          <w:rFonts w:ascii="Times New Roman" w:eastAsia="Times New Roman" w:hAnsi="Times New Roman"/>
          <w:sz w:val="28"/>
          <w:szCs w:val="24"/>
          <w:lang w:eastAsia="ru-RU"/>
        </w:rPr>
        <w:t>Студент    _</w:t>
      </w:r>
      <w:r w:rsidRPr="00FA7701"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>гр. ИУ6-52</w:t>
      </w:r>
      <w:r w:rsidRPr="00FA770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____             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FA770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___________________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FA770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 xml:space="preserve">   </w:t>
      </w:r>
      <w:r w:rsidRPr="00FA770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Марчук И.С</w:t>
      </w: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 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 xml:space="preserve">    </w:t>
      </w:r>
      <w:r w:rsidRPr="00FA770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</w:t>
      </w:r>
    </w:p>
    <w:p w14:paraId="5E2A3700" w14:textId="77777777" w:rsidR="00FA7701" w:rsidRPr="00FA7701" w:rsidRDefault="00FA7701" w:rsidP="00FA7701">
      <w:pPr>
        <w:spacing w:after="0"/>
        <w:ind w:right="565"/>
        <w:rPr>
          <w:rFonts w:ascii="Times New Roman" w:eastAsia="Times New Roman" w:hAnsi="Times New Roman"/>
          <w:sz w:val="18"/>
          <w:szCs w:val="18"/>
          <w:lang w:eastAsia="ru-RU"/>
        </w:rPr>
      </w:pPr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ab/>
        <w:t xml:space="preserve">                (</w:t>
      </w:r>
      <w:proofErr w:type="gramStart"/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 xml:space="preserve">Группа)   </w:t>
      </w:r>
      <w:proofErr w:type="gramEnd"/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 xml:space="preserve">                                                               (Подпись, дата)                            (И.О. Фамилия) </w:t>
      </w:r>
    </w:p>
    <w:p w14:paraId="148CE613" w14:textId="77777777" w:rsidR="00FA7701" w:rsidRPr="00FA7701" w:rsidRDefault="00FA7701" w:rsidP="00FA7701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 xml:space="preserve">        </w:t>
      </w:r>
    </w:p>
    <w:p w14:paraId="7C633007" w14:textId="77777777" w:rsidR="00FA7701" w:rsidRPr="00FA7701" w:rsidRDefault="00FA7701" w:rsidP="00FA7701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0436878A" w14:textId="77777777" w:rsidR="00FA7701" w:rsidRPr="00FA7701" w:rsidRDefault="00FA7701" w:rsidP="00FA7701">
      <w:pPr>
        <w:spacing w:after="0" w:line="300" w:lineRule="exact"/>
        <w:rPr>
          <w:rFonts w:ascii="Times New Roman" w:eastAsia="Times New Roman" w:hAnsi="Times New Roman"/>
          <w:sz w:val="28"/>
          <w:szCs w:val="24"/>
          <w:lang w:eastAsia="ru-RU"/>
        </w:rPr>
      </w:pPr>
      <w:r w:rsidRPr="00FA7701">
        <w:rPr>
          <w:rFonts w:ascii="Times New Roman" w:eastAsia="Times New Roman" w:hAnsi="Times New Roman"/>
          <w:sz w:val="28"/>
          <w:szCs w:val="24"/>
          <w:lang w:eastAsia="ru-RU"/>
        </w:rPr>
        <w:t>Руководитель курсовой работы,</w:t>
      </w:r>
    </w:p>
    <w:p w14:paraId="3AFA6A83" w14:textId="6283FAF9" w:rsidR="00FA7701" w:rsidRPr="00FA7701" w:rsidRDefault="00FA7701" w:rsidP="00FA7701">
      <w:pPr>
        <w:spacing w:after="0" w:line="300" w:lineRule="exact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 xml:space="preserve">(Старший </w:t>
      </w:r>
      <w:proofErr w:type="gramStart"/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>преподаватель)</w:t>
      </w:r>
      <w:r w:rsidRPr="00FA7701">
        <w:rPr>
          <w:rFonts w:ascii="Times New Roman" w:eastAsia="Times New Roman" w:hAnsi="Times New Roman"/>
          <w:sz w:val="28"/>
          <w:szCs w:val="24"/>
          <w:lang w:eastAsia="ru-RU"/>
        </w:rPr>
        <w:t xml:space="preserve">   </w:t>
      </w:r>
      <w:proofErr w:type="gramEnd"/>
      <w:r w:rsidRPr="00FA7701">
        <w:rPr>
          <w:rFonts w:ascii="Times New Roman" w:eastAsia="Times New Roman" w:hAnsi="Times New Roman"/>
          <w:sz w:val="28"/>
          <w:szCs w:val="24"/>
          <w:lang w:eastAsia="ru-RU"/>
        </w:rPr>
        <w:t xml:space="preserve">            </w:t>
      </w:r>
      <w:r w:rsidRPr="00FA770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  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  </w:t>
      </w:r>
      <w:r w:rsidRPr="00FA770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__________________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 xml:space="preserve">   </w:t>
      </w:r>
      <w:r w:rsidRPr="00FA770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Фетисов М.В.</w:t>
      </w: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_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 xml:space="preserve">    </w:t>
      </w:r>
      <w:r w:rsidRPr="00FA770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</w:p>
    <w:p w14:paraId="33D4F1F7" w14:textId="77777777" w:rsidR="00FA7701" w:rsidRPr="00FA7701" w:rsidRDefault="00FA7701" w:rsidP="00FA7701">
      <w:pPr>
        <w:spacing w:after="0"/>
        <w:ind w:right="565"/>
        <w:jc w:val="right"/>
        <w:rPr>
          <w:rFonts w:ascii="Times New Roman" w:eastAsia="Times New Roman" w:hAnsi="Times New Roman"/>
          <w:sz w:val="18"/>
          <w:szCs w:val="18"/>
          <w:lang w:eastAsia="ru-RU"/>
        </w:rPr>
      </w:pPr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 xml:space="preserve">(Подпись, </w:t>
      </w:r>
      <w:proofErr w:type="gramStart"/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 xml:space="preserve">дата)   </w:t>
      </w:r>
      <w:proofErr w:type="gramEnd"/>
      <w:r w:rsidRPr="00FA7701">
        <w:rPr>
          <w:rFonts w:ascii="Times New Roman" w:eastAsia="Times New Roman" w:hAnsi="Times New Roman"/>
          <w:sz w:val="18"/>
          <w:szCs w:val="18"/>
          <w:lang w:eastAsia="ru-RU"/>
        </w:rPr>
        <w:t xml:space="preserve">                         (И.О. Фамилия)  </w:t>
      </w:r>
    </w:p>
    <w:p w14:paraId="0B536A6C" w14:textId="77777777" w:rsidR="00FA7701" w:rsidRPr="00FA7701" w:rsidRDefault="00FA7701" w:rsidP="00FA770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2674F9" w14:textId="77777777" w:rsidR="00FA7701" w:rsidRPr="00FA7701" w:rsidRDefault="00FA7701" w:rsidP="00FA770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0622FBA" w14:textId="77777777" w:rsidR="00FA7701" w:rsidRPr="00FA7701" w:rsidRDefault="00FA7701" w:rsidP="00FA770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1CDC00B" w14:textId="77777777" w:rsidR="00FA7701" w:rsidRPr="00FA7701" w:rsidRDefault="00FA7701" w:rsidP="00FA7701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6D8C87C" w14:textId="77777777" w:rsidR="00DC1185" w:rsidRPr="0052151E" w:rsidRDefault="00DC1185" w:rsidP="003B43E7">
      <w:pPr>
        <w:rPr>
          <w:rFonts w:ascii="Times New Roman" w:hAnsi="Times New Roman"/>
          <w:i/>
          <w:sz w:val="28"/>
        </w:rPr>
      </w:pPr>
    </w:p>
    <w:p w14:paraId="6AC3F32D" w14:textId="77777777" w:rsidR="00B60B14" w:rsidRDefault="00DF285C" w:rsidP="00B60B14">
      <w:pPr>
        <w:jc w:val="center"/>
        <w:rPr>
          <w:rFonts w:ascii="Times New Roman" w:hAnsi="Times New Roman"/>
          <w:i/>
          <w:sz w:val="28"/>
        </w:rPr>
      </w:pPr>
      <w:r w:rsidRPr="00D77526">
        <w:rPr>
          <w:rFonts w:ascii="Times New Roman" w:hAnsi="Times New Roman"/>
          <w:i/>
          <w:sz w:val="28"/>
        </w:rPr>
        <w:t>20</w:t>
      </w:r>
      <w:r w:rsidR="00E050B2" w:rsidRPr="00D77526">
        <w:rPr>
          <w:rFonts w:ascii="Times New Roman" w:hAnsi="Times New Roman"/>
          <w:i/>
          <w:sz w:val="28"/>
        </w:rPr>
        <w:t>21</w:t>
      </w:r>
      <w:r w:rsidRPr="00D77526">
        <w:rPr>
          <w:rFonts w:ascii="Times New Roman" w:hAnsi="Times New Roman"/>
          <w:i/>
          <w:sz w:val="28"/>
        </w:rPr>
        <w:t>г.</w:t>
      </w:r>
    </w:p>
    <w:sdt>
      <w:sdtPr>
        <w:id w:val="-1414236292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7DFB3D39" w14:textId="0ED67F33" w:rsidR="00B60B14" w:rsidRPr="00397849" w:rsidRDefault="00B60B14" w:rsidP="00397849">
          <w:pPr>
            <w:pStyle w:val="af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9784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23342C37" w14:textId="2E7618DA" w:rsidR="00397849" w:rsidRPr="00397849" w:rsidRDefault="00B60B14">
          <w:pPr>
            <w:pStyle w:val="26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39784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9784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9784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0601562" w:history="1">
            <w:r w:rsidR="00397849"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Введение</w:t>
            </w:r>
            <w:r w:rsidR="00397849"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97849"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97849"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_Toc90601562 \h </w:instrText>
            </w:r>
            <w:r w:rsidR="00397849"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97849"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849"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97849"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10DFA" w14:textId="4A3C2780" w:rsidR="00397849" w:rsidRPr="00397849" w:rsidRDefault="00397849">
          <w:pPr>
            <w:pStyle w:val="26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63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1.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Главный экран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_Toc90601563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FB0D" w14:textId="13BCA557" w:rsidR="00397849" w:rsidRPr="00397849" w:rsidRDefault="00397849">
          <w:pPr>
            <w:pStyle w:val="26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64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2.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Меню классов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_Toc90601564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8E349" w14:textId="528402BA" w:rsidR="00397849" w:rsidRPr="00397849" w:rsidRDefault="00397849">
          <w:pPr>
            <w:pStyle w:val="34"/>
            <w:tabs>
              <w:tab w:val="left" w:pos="110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65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2.1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Таблица учеников и оценок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_Toc90601565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43EE4" w14:textId="4473CBA5" w:rsidR="00397849" w:rsidRPr="00397849" w:rsidRDefault="00397849">
          <w:pPr>
            <w:pStyle w:val="26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66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3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Меню кабинетов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_Toc90601566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D5C5D" w14:textId="55EBD9DC" w:rsidR="00397849" w:rsidRPr="00397849" w:rsidRDefault="00397849">
          <w:pPr>
            <w:pStyle w:val="34"/>
            <w:tabs>
              <w:tab w:val="left" w:pos="110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67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3.1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Редактор кабинетов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_Toc90601567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23B8" w14:textId="6DBAC53D" w:rsidR="00397849" w:rsidRPr="00397849" w:rsidRDefault="00397849">
          <w:pPr>
            <w:pStyle w:val="26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68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4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Календарь расписания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_Toc90601568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00BB5" w14:textId="244A7124" w:rsidR="00397849" w:rsidRPr="00397849" w:rsidRDefault="00397849">
          <w:pPr>
            <w:pStyle w:val="34"/>
            <w:tabs>
              <w:tab w:val="left" w:pos="110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69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4.1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Редактор урока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_Toc90601569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DEBA2" w14:textId="221EBC27" w:rsidR="00397849" w:rsidRPr="00397849" w:rsidRDefault="00397849">
          <w:pPr>
            <w:pStyle w:val="34"/>
            <w:tabs>
              <w:tab w:val="left" w:pos="110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70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4.2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Редактор рассадки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_Toc90601570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56744" w14:textId="4F7EC92F" w:rsidR="00397849" w:rsidRPr="00397849" w:rsidRDefault="00397849">
          <w:pPr>
            <w:pStyle w:val="34"/>
            <w:tabs>
              <w:tab w:val="left" w:pos="110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71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4.3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Экран урока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_Toc90601571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76522" w14:textId="6865BED0" w:rsidR="00397849" w:rsidRPr="00397849" w:rsidRDefault="00397849">
          <w:pPr>
            <w:pStyle w:val="34"/>
            <w:tabs>
              <w:tab w:val="left" w:pos="110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72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4.4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Завершение урока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_Toc90601572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A37E" w14:textId="22AEF31D" w:rsidR="00397849" w:rsidRPr="00397849" w:rsidRDefault="00397849">
          <w:pPr>
            <w:pStyle w:val="26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0601573" w:history="1"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5</w:t>
            </w:r>
            <w:r w:rsidRPr="0039784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97849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zh-CN"/>
              </w:rPr>
              <w:t>Меню настроек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_Toc90601573 \h </w:instrTex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39784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9063A" w14:textId="7F2FDFF4" w:rsidR="00CD773D" w:rsidRDefault="00B60B14" w:rsidP="00CD773D">
          <w:pPr>
            <w:rPr>
              <w:b/>
              <w:bCs/>
            </w:rPr>
          </w:pPr>
          <w:r w:rsidRPr="00397849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27C9062B" w14:textId="5AD89500" w:rsidR="00387A1C" w:rsidRPr="00CD773D" w:rsidRDefault="00387A1C" w:rsidP="00CD773D">
      <w:r>
        <w:rPr>
          <w:rFonts w:ascii="Times New Roman" w:eastAsia="Times New Roman" w:hAnsi="Times New Roman"/>
          <w:sz w:val="28"/>
          <w:szCs w:val="28"/>
          <w:lang w:eastAsia="zh-CN"/>
        </w:rPr>
        <w:br w:type="page"/>
      </w:r>
    </w:p>
    <w:p w14:paraId="1AFE2A97" w14:textId="4E7D6EE6" w:rsidR="00387A1C" w:rsidRPr="00387A1C" w:rsidRDefault="00387A1C" w:rsidP="00F420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bookmarkStart w:id="0" w:name="_Toc90601562"/>
      <w:r w:rsidRPr="00387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  <w:lastRenderedPageBreak/>
        <w:t>Введение</w:t>
      </w:r>
      <w:bookmarkEnd w:id="0"/>
    </w:p>
    <w:p w14:paraId="269CD13B" w14:textId="0CA3D5F3" w:rsidR="00387A1C" w:rsidRPr="00387A1C" w:rsidRDefault="00387A1C" w:rsidP="00387A1C">
      <w:pPr>
        <w:spacing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Данное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приложение, позволя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ет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преподавателю во время урока быстро, не отвлекаясь на лишние действия отмечать ответы учащихся с помощью выводящихся на экран парт и учеников. А после урока, просматривать результаты работы учеников и выставлять соответствующие оценки. </w:t>
      </w:r>
    </w:p>
    <w:p w14:paraId="7E95B104" w14:textId="32376D68" w:rsidR="00B60B14" w:rsidRPr="00387A1C" w:rsidRDefault="00387A1C" w:rsidP="00387A1C">
      <w:pPr>
        <w:spacing w:line="360" w:lineRule="auto"/>
        <w:ind w:firstLine="1134"/>
        <w:rPr>
          <w:rFonts w:ascii="Times New Roman" w:hAnsi="Times New Roman"/>
          <w:i/>
          <w:sz w:val="28"/>
          <w:szCs w:val="28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Пользователями данного приложения могут быть как учителя начального и среднего, так и высшего уровней образования.</w:t>
      </w:r>
    </w:p>
    <w:p w14:paraId="6732ED1B" w14:textId="4F6C5EF7" w:rsidR="00B60B14" w:rsidRPr="00387A1C" w:rsidRDefault="00387A1C" w:rsidP="00387A1C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br w:type="page"/>
      </w:r>
    </w:p>
    <w:p w14:paraId="31BA7502" w14:textId="734E6420" w:rsidR="00636F69" w:rsidRPr="00387A1C" w:rsidRDefault="00B60B14" w:rsidP="00F420C7">
      <w:pPr>
        <w:pStyle w:val="2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bookmarkStart w:id="1" w:name="_Toc90601563"/>
      <w:r w:rsidRPr="00387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  <w:lastRenderedPageBreak/>
        <w:t>Главный экран</w:t>
      </w:r>
      <w:bookmarkEnd w:id="1"/>
      <w:r w:rsidRPr="00387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  <w:t xml:space="preserve"> </w:t>
      </w:r>
    </w:p>
    <w:p w14:paraId="00370FEF" w14:textId="5A6F5F2D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5B261118" wp14:editId="065A8A11">
            <wp:extent cx="2571750" cy="457200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24" cy="45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399B" w14:textId="3C691394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1- Главный экран</w:t>
      </w:r>
    </w:p>
    <w:p w14:paraId="5AD0B225" w14:textId="5B88C388" w:rsidR="00F14C41" w:rsidRDefault="00F14C41" w:rsidP="00387A1C">
      <w:pPr>
        <w:spacing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Меню главного экрана</w:t>
      </w:r>
      <w:r w:rsidR="002C7BC3">
        <w:rPr>
          <w:rFonts w:ascii="Times New Roman" w:eastAsia="Times New Roman" w:hAnsi="Times New Roman"/>
          <w:sz w:val="28"/>
          <w:szCs w:val="28"/>
          <w:lang w:eastAsia="zh-CN"/>
        </w:rPr>
        <w:t xml:space="preserve"> (Рис. 1)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– навигационное. </w:t>
      </w:r>
      <w:r w:rsid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Из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него</w:t>
      </w:r>
      <w:r w:rsid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вы можете попасть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в</w:t>
      </w:r>
      <w:r w:rsidRPr="00F14C41">
        <w:rPr>
          <w:rFonts w:ascii="Times New Roman" w:eastAsia="Times New Roman" w:hAnsi="Times New Roman"/>
          <w:sz w:val="28"/>
          <w:szCs w:val="28"/>
          <w:lang w:eastAsia="zh-CN"/>
        </w:rPr>
        <w:t>: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1307F8DA" w14:textId="0D5BC8A6" w:rsidR="00BB4BCB" w:rsidRPr="00F14C41" w:rsidRDefault="00F14C41" w:rsidP="00F14C41">
      <w:pPr>
        <w:pStyle w:val="a7"/>
        <w:numPr>
          <w:ilvl w:val="0"/>
          <w:numId w:val="11"/>
        </w:numPr>
        <w:spacing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 w:rsidRPr="00F14C41">
        <w:rPr>
          <w:rFonts w:ascii="Times New Roman" w:eastAsia="Times New Roman" w:hAnsi="Times New Roman"/>
          <w:sz w:val="28"/>
          <w:szCs w:val="28"/>
          <w:lang w:eastAsia="zh-CN"/>
        </w:rPr>
        <w:t>раздел классов с учениками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, и таблицами оценок</w:t>
      </w:r>
      <w:r w:rsidRPr="00F14C41">
        <w:rPr>
          <w:rFonts w:ascii="Times New Roman" w:eastAsia="Times New Roman" w:hAnsi="Times New Roman"/>
          <w:sz w:val="28"/>
          <w:szCs w:val="28"/>
          <w:lang w:eastAsia="zh-CN"/>
        </w:rPr>
        <w:t xml:space="preserve"> (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Мои ученики</w:t>
      </w:r>
      <w:r w:rsidRPr="00F14C41">
        <w:rPr>
          <w:rFonts w:ascii="Times New Roman" w:eastAsia="Times New Roman" w:hAnsi="Times New Roman"/>
          <w:sz w:val="28"/>
          <w:szCs w:val="28"/>
          <w:lang w:eastAsia="zh-CN"/>
        </w:rPr>
        <w:t>);</w:t>
      </w:r>
    </w:p>
    <w:p w14:paraId="152D429A" w14:textId="5CE3EBD5" w:rsidR="00F14C41" w:rsidRDefault="00F14C41" w:rsidP="00F14C41">
      <w:pPr>
        <w:pStyle w:val="a7"/>
        <w:numPr>
          <w:ilvl w:val="0"/>
          <w:numId w:val="11"/>
        </w:numPr>
        <w:spacing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раздел управления кабинетами и расстановкой парт в них (Мои кабинеты);</w:t>
      </w:r>
    </w:p>
    <w:p w14:paraId="57E19C25" w14:textId="2EDB1FB9" w:rsidR="00F14C41" w:rsidRDefault="00F14C41" w:rsidP="00F14C41">
      <w:pPr>
        <w:pStyle w:val="a7"/>
        <w:numPr>
          <w:ilvl w:val="0"/>
          <w:numId w:val="11"/>
        </w:numPr>
        <w:spacing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раздел расписания уроков и редактирования рассадки (Мое расписание);</w:t>
      </w:r>
    </w:p>
    <w:p w14:paraId="275CD1C7" w14:textId="12A5D068" w:rsidR="00F14C41" w:rsidRDefault="00F14C41" w:rsidP="00F14C41">
      <w:pPr>
        <w:pStyle w:val="a7"/>
        <w:numPr>
          <w:ilvl w:val="0"/>
          <w:numId w:val="11"/>
        </w:numPr>
        <w:spacing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текущий запланированный урок (Текущий урок);</w:t>
      </w:r>
    </w:p>
    <w:p w14:paraId="7E38F161" w14:textId="64AB11A4" w:rsidR="00F14C41" w:rsidRPr="00F14C41" w:rsidRDefault="00F14C41" w:rsidP="00F14C41">
      <w:pPr>
        <w:pStyle w:val="a7"/>
        <w:numPr>
          <w:ilvl w:val="0"/>
          <w:numId w:val="11"/>
        </w:numPr>
        <w:spacing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раздел общих настроек приложения (Настройки).</w:t>
      </w:r>
    </w:p>
    <w:p w14:paraId="616776C5" w14:textId="6816159E" w:rsidR="00387A1C" w:rsidRPr="00387A1C" w:rsidRDefault="00387A1C" w:rsidP="00387A1C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br w:type="page"/>
      </w:r>
    </w:p>
    <w:p w14:paraId="33E27C97" w14:textId="7B42395C" w:rsidR="00BB4BCB" w:rsidRPr="00387A1C" w:rsidRDefault="00BB4BCB" w:rsidP="00F420C7">
      <w:pPr>
        <w:pStyle w:val="2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bookmarkStart w:id="2" w:name="_Toc90601564"/>
      <w:r w:rsidRPr="00387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  <w:lastRenderedPageBreak/>
        <w:t>Меню классов</w:t>
      </w:r>
      <w:bookmarkEnd w:id="2"/>
    </w:p>
    <w:p w14:paraId="2620E2C5" w14:textId="77777777" w:rsidR="00BB4BCB" w:rsidRPr="00387A1C" w:rsidRDefault="00BB4BCB" w:rsidP="00387A1C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7C9EB9DD" w14:textId="38976FE7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24ACBE3F" wp14:editId="120B3BC0">
            <wp:extent cx="3857625" cy="6858000"/>
            <wp:effectExtent l="0" t="0" r="952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508F" w14:textId="2AD4506A" w:rsidR="002C7BC3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2C7BC3">
        <w:rPr>
          <w:rFonts w:ascii="Times New Roman" w:eastAsia="Times New Roman" w:hAnsi="Times New Roman"/>
          <w:sz w:val="28"/>
          <w:szCs w:val="28"/>
          <w:lang w:eastAsia="zh-CN"/>
        </w:rPr>
        <w:t>2 –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="002C7BC3">
        <w:rPr>
          <w:rFonts w:ascii="Times New Roman" w:eastAsia="Times New Roman" w:hAnsi="Times New Roman"/>
          <w:sz w:val="28"/>
          <w:szCs w:val="28"/>
          <w:lang w:eastAsia="zh-CN"/>
        </w:rPr>
        <w:t>Список ученических классов</w:t>
      </w:r>
    </w:p>
    <w:p w14:paraId="704D464C" w14:textId="58C46F14" w:rsidR="00B60B14" w:rsidRPr="00387A1C" w:rsidRDefault="002C7BC3" w:rsidP="002C7BC3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На этом экране (Рис. 2) выводится </w:t>
      </w:r>
      <w:r w:rsidR="00F420C7">
        <w:rPr>
          <w:rFonts w:ascii="Times New Roman" w:eastAsia="Times New Roman" w:hAnsi="Times New Roman"/>
          <w:sz w:val="28"/>
          <w:szCs w:val="28"/>
          <w:lang w:eastAsia="zh-CN"/>
        </w:rPr>
        <w:t>список ученических классов,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созданный вами</w:t>
      </w:r>
      <w:r w:rsidR="00F420C7">
        <w:rPr>
          <w:rFonts w:ascii="Times New Roman" w:eastAsia="Times New Roman" w:hAnsi="Times New Roman"/>
          <w:sz w:val="28"/>
          <w:szCs w:val="28"/>
          <w:lang w:eastAsia="zh-CN"/>
        </w:rPr>
        <w:t>. Н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ажатием на кнопку </w:t>
      </w:r>
      <w:r w:rsidR="0090202E">
        <w:rPr>
          <w:rFonts w:ascii="Times New Roman" w:eastAsia="Times New Roman" w:hAnsi="Times New Roman"/>
          <w:sz w:val="28"/>
          <w:szCs w:val="28"/>
          <w:lang w:eastAsia="zh-CN"/>
        </w:rPr>
        <w:t>«+» можно открыть диалог добавления класса (Рис. 3)</w:t>
      </w:r>
      <w:r w:rsidR="00F420C7">
        <w:rPr>
          <w:rFonts w:ascii="Times New Roman" w:eastAsia="Times New Roman" w:hAnsi="Times New Roman"/>
          <w:sz w:val="28"/>
          <w:szCs w:val="28"/>
          <w:lang w:eastAsia="zh-CN"/>
        </w:rPr>
        <w:t xml:space="preserve">. Для того чтобы редактировать созданный класс, необходимо </w:t>
      </w:r>
      <w:r w:rsidR="00F420C7"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долго нажать на его в списке.</w:t>
      </w:r>
      <w:r w:rsidR="002563DD">
        <w:rPr>
          <w:rFonts w:ascii="Times New Roman" w:eastAsia="Times New Roman" w:hAnsi="Times New Roman"/>
          <w:sz w:val="28"/>
          <w:szCs w:val="28"/>
          <w:lang w:eastAsia="zh-CN"/>
        </w:rPr>
        <w:t xml:space="preserve"> При нажатии на пункт списка открывается таблица учеников и оценок.</w:t>
      </w:r>
    </w:p>
    <w:p w14:paraId="5F8ECAEB" w14:textId="4B7E10FF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3E5ED16A" wp14:editId="5694B3FC">
            <wp:extent cx="3857625" cy="6858000"/>
            <wp:effectExtent l="0" t="0" r="9525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636" w14:textId="7599F6AC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90202E">
        <w:rPr>
          <w:rFonts w:ascii="Times New Roman" w:eastAsia="Times New Roman" w:hAnsi="Times New Roman"/>
          <w:sz w:val="28"/>
          <w:szCs w:val="28"/>
          <w:lang w:eastAsia="zh-CN"/>
        </w:rPr>
        <w:t>3 –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="0090202E">
        <w:rPr>
          <w:rFonts w:ascii="Times New Roman" w:eastAsia="Times New Roman" w:hAnsi="Times New Roman"/>
          <w:sz w:val="28"/>
          <w:szCs w:val="28"/>
          <w:lang w:eastAsia="zh-CN"/>
        </w:rPr>
        <w:t>Диалог добавления класса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2E992955" w14:textId="44D37DAB" w:rsidR="00F420C7" w:rsidRDefault="00F420C7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0088D028" w14:textId="1BA64981" w:rsidR="00F420C7" w:rsidRDefault="00F420C7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555E8B77" w14:textId="27194304" w:rsidR="00F420C7" w:rsidRDefault="00F420C7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7EB34BB3" w14:textId="77777777" w:rsidR="00F420C7" w:rsidRDefault="00F420C7" w:rsidP="002563DD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480CE71E" w14:textId="61B6A906" w:rsidR="00F420C7" w:rsidRPr="002563DD" w:rsidRDefault="00F420C7" w:rsidP="002563DD">
      <w:pPr>
        <w:pStyle w:val="3"/>
        <w:numPr>
          <w:ilvl w:val="1"/>
          <w:numId w:val="1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</w:pPr>
      <w:bookmarkStart w:id="3" w:name="_Toc90601565"/>
      <w:r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  <w:lastRenderedPageBreak/>
        <w:t>Таблица учеников и оценок</w:t>
      </w:r>
      <w:bookmarkEnd w:id="3"/>
    </w:p>
    <w:p w14:paraId="46C2AB1E" w14:textId="296F6EB4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32F6C52F" wp14:editId="3FF77517">
            <wp:extent cx="3857625" cy="6858000"/>
            <wp:effectExtent l="0" t="0" r="952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6BE6" w14:textId="2D84C08E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2563DD">
        <w:rPr>
          <w:rFonts w:ascii="Times New Roman" w:eastAsia="Times New Roman" w:hAnsi="Times New Roman"/>
          <w:sz w:val="28"/>
          <w:szCs w:val="28"/>
          <w:lang w:eastAsia="zh-CN"/>
        </w:rPr>
        <w:t>4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2563DD">
        <w:rPr>
          <w:rFonts w:ascii="Times New Roman" w:eastAsia="Times New Roman" w:hAnsi="Times New Roman"/>
          <w:sz w:val="28"/>
          <w:szCs w:val="28"/>
          <w:lang w:eastAsia="zh-CN"/>
        </w:rPr>
        <w:t>таблица учеников и оценок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28CF4809" w14:textId="7B9DCAC7" w:rsidR="002563DD" w:rsidRPr="00387A1C" w:rsidRDefault="002563DD" w:rsidP="002563DD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На этом экране (Рис. 4) слева можно увидеть список учеников в открытом классе, а справа таблицу их оценок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 xml:space="preserve"> (ответов)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по датам. Нажатием кнопки «+» можно добавить в класс нового ученика (Рис. 5). Долгим нажатием на имя ученика можно открыть меню его редактирования. Сверху можно выбрать 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>предмет,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за который отображаются оценки (например </w:t>
      </w: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учитель может вести в классе две дисциплины – математику и геометрию)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>. А также сверху можно выбрать месяц, за который отображаются оценки (ответы).</w:t>
      </w:r>
    </w:p>
    <w:p w14:paraId="5DD733C4" w14:textId="727159D8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0190A657" wp14:editId="2549F641">
            <wp:extent cx="3857625" cy="6858000"/>
            <wp:effectExtent l="0" t="0" r="9525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BE8C" w14:textId="260F217F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2563DD">
        <w:rPr>
          <w:rFonts w:ascii="Times New Roman" w:eastAsia="Times New Roman" w:hAnsi="Times New Roman"/>
          <w:sz w:val="28"/>
          <w:szCs w:val="28"/>
          <w:lang w:eastAsia="zh-CN"/>
        </w:rPr>
        <w:t>5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2563DD">
        <w:rPr>
          <w:rFonts w:ascii="Times New Roman" w:eastAsia="Times New Roman" w:hAnsi="Times New Roman"/>
          <w:sz w:val="28"/>
          <w:szCs w:val="28"/>
          <w:lang w:eastAsia="zh-CN"/>
        </w:rPr>
        <w:t>Диалог добавления ученика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4C75F38E" w14:textId="39CB1A48" w:rsidR="00387A1C" w:rsidRPr="00387A1C" w:rsidRDefault="00387A1C" w:rsidP="00387A1C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br w:type="page"/>
      </w:r>
    </w:p>
    <w:p w14:paraId="0CC05CDA" w14:textId="3436CECA" w:rsidR="00BB4BCB" w:rsidRPr="00923B62" w:rsidRDefault="00BB4BCB" w:rsidP="00923B62">
      <w:pPr>
        <w:pStyle w:val="2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bookmarkStart w:id="4" w:name="_Toc90601566"/>
      <w:r w:rsidRPr="00387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  <w:lastRenderedPageBreak/>
        <w:t>Меню кабинетов</w:t>
      </w:r>
      <w:bookmarkEnd w:id="4"/>
    </w:p>
    <w:p w14:paraId="593FBA41" w14:textId="3E3CEE69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42930CE2" wp14:editId="1E6212AB">
            <wp:extent cx="3857625" cy="6858000"/>
            <wp:effectExtent l="0" t="0" r="9525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2EB2" w14:textId="64ABB85D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 xml:space="preserve">6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>Список кабинетов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20252C4D" w14:textId="443AD404" w:rsidR="00923B62" w:rsidRPr="00387A1C" w:rsidRDefault="00923B62" w:rsidP="00923B62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Данный экран (Рис. 6) открывается при нажатии пункта «мои кабинеты» в главном меню. Здесь выводится список созданных пользователем кабинетов. При нажатии на кнопку «+» открывается диалог добавления кабинета (Рис. 7).  Для того чтобы редактировать созданный </w:t>
      </w: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кабинет, необходимо долго нажать на его в списке. При нажатии на пункт списка открывается редактор кабинетов.</w:t>
      </w:r>
    </w:p>
    <w:p w14:paraId="03780B6C" w14:textId="4D2148F5" w:rsidR="00923B62" w:rsidRPr="00387A1C" w:rsidRDefault="00923B62" w:rsidP="00923B62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32E14FC3" w14:textId="286C1688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55A923BD" wp14:editId="54CCFCAD">
            <wp:extent cx="3857625" cy="6858000"/>
            <wp:effectExtent l="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B14D" w14:textId="37F8FFA0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>7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923B62">
        <w:rPr>
          <w:rFonts w:ascii="Times New Roman" w:eastAsia="Times New Roman" w:hAnsi="Times New Roman"/>
          <w:sz w:val="28"/>
          <w:szCs w:val="28"/>
          <w:lang w:eastAsia="zh-CN"/>
        </w:rPr>
        <w:t>Диалог добавления кабинета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62E2786D" w14:textId="2532E8DB" w:rsidR="00F420C7" w:rsidRDefault="00F420C7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2D1BEBAE" w14:textId="232D4F0D" w:rsidR="00F420C7" w:rsidRDefault="00F420C7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0D12727A" w14:textId="17BE5864" w:rsidR="00F420C7" w:rsidRDefault="00F420C7" w:rsidP="00923B62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62E427F0" w14:textId="125713DC" w:rsidR="00F420C7" w:rsidRPr="00F420C7" w:rsidRDefault="00F420C7" w:rsidP="002563DD">
      <w:pPr>
        <w:pStyle w:val="3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</w:pPr>
      <w:bookmarkStart w:id="5" w:name="_Toc90601567"/>
      <w:r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  <w:lastRenderedPageBreak/>
        <w:t>Редактор кабинетов</w:t>
      </w:r>
      <w:bookmarkEnd w:id="5"/>
    </w:p>
    <w:p w14:paraId="7C51A2EC" w14:textId="77777777" w:rsidR="00F420C7" w:rsidRPr="00387A1C" w:rsidRDefault="00F420C7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7047990F" w14:textId="70DBC9AA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3AD467CF" wp14:editId="144ADDC4">
            <wp:extent cx="3443424" cy="6121642"/>
            <wp:effectExtent l="0" t="0" r="508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405" cy="61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B63C" w14:textId="2B7E6EF3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>8 –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>Редактор кабинетов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255C3817" w14:textId="64103730" w:rsidR="00E70F2C" w:rsidRDefault="00923B62" w:rsidP="00E70F2C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В редакторе кабинетов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 xml:space="preserve"> (Рис. 8)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вы можете расставить парты так, как они стоят в вашем кабинете. При коротком нажатии на кнопку «+» внизу экрана вы поместите в центр экрана новую двуместную парту. При долгом нажатии – одноместную. Вверху экрана есть 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>меню, в котором можно включить и отключить выравнивание парт по сетке, а также отображение это самой сетки. Пункты «выравнивание парт» и «сетка» соответственно.</w:t>
      </w:r>
    </w:p>
    <w:p w14:paraId="2EC15382" w14:textId="626DB240" w:rsidR="00387A1C" w:rsidRPr="00387A1C" w:rsidRDefault="00387A1C" w:rsidP="00E70F2C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br w:type="page"/>
      </w:r>
    </w:p>
    <w:p w14:paraId="1EBB5E08" w14:textId="7029C99D" w:rsidR="00BB4BCB" w:rsidRPr="00E70F2C" w:rsidRDefault="00BB4BCB" w:rsidP="00E70F2C">
      <w:pPr>
        <w:pStyle w:val="2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bookmarkStart w:id="6" w:name="_Toc90601568"/>
      <w:r w:rsidRPr="00387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  <w:lastRenderedPageBreak/>
        <w:t>Календарь расписания</w:t>
      </w:r>
      <w:bookmarkEnd w:id="6"/>
    </w:p>
    <w:p w14:paraId="59A6D0EB" w14:textId="200F9193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10506A81" wp14:editId="4B0D9082">
            <wp:extent cx="3141209" cy="5584371"/>
            <wp:effectExtent l="0" t="0" r="254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218" cy="55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F41" w14:textId="4DD89C0C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Рисунок 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 xml:space="preserve">9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>Экран календаря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2252B30F" w14:textId="25E3B408" w:rsidR="00E70F2C" w:rsidRPr="00387A1C" w:rsidRDefault="00E70F2C" w:rsidP="00E70F2C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 нажатии на пункт «моё расписание» вы попадаете на экран с расписанием (Рис. 9). Зеленым кружком отмечена сегодняшняя дата. Синие цифры обозначают дни, в которые есть уроки. При помощи стрелок сверху можно переключать отображаемый месяц. А нажатием на клетку в календаре вы открываете расписание на этот день (Рис. 10).</w:t>
      </w:r>
    </w:p>
    <w:p w14:paraId="5E1B126E" w14:textId="08DED110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drawing>
          <wp:inline distT="0" distB="0" distL="0" distR="0" wp14:anchorId="1D655860" wp14:editId="59B586D1">
            <wp:extent cx="2152650" cy="3826934"/>
            <wp:effectExtent l="0" t="0" r="0" b="254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39" cy="38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A1C">
        <w:rPr>
          <w:rFonts w:ascii="Times New Roman" w:hAnsi="Times New Roman"/>
          <w:noProof/>
          <w:sz w:val="28"/>
          <w:szCs w:val="28"/>
        </w:rPr>
        <w:t xml:space="preserve">  </w:t>
      </w:r>
      <w:r w:rsidRPr="00387A1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C9F402" wp14:editId="1D0E140B">
            <wp:extent cx="2110978" cy="3752850"/>
            <wp:effectExtent l="0" t="0" r="381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132" cy="37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C81" w14:textId="4ECBC918" w:rsidR="00B60B14" w:rsidRPr="00387A1C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>0</w:t>
      </w:r>
      <w:r w:rsidR="00FE5C5B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E70F2C">
        <w:rPr>
          <w:rFonts w:ascii="Times New Roman" w:eastAsia="Times New Roman" w:hAnsi="Times New Roman"/>
          <w:sz w:val="28"/>
          <w:szCs w:val="28"/>
          <w:lang w:eastAsia="zh-CN"/>
        </w:rPr>
        <w:t>Экран расписания на день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1EC2D109" w14:textId="3059D3E3" w:rsidR="00FE5C5B" w:rsidRDefault="00FE5C5B" w:rsidP="00FE5C5B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В расписании на день можно просматривать список уроков в этот день по времени. Зеленым отображается текущий урок. Серый цвет обозначает что урока на это время нет, белый - что урок создан. </w:t>
      </w:r>
    </w:p>
    <w:p w14:paraId="0122658A" w14:textId="685C574F" w:rsidR="00FE5C5B" w:rsidRDefault="00FE5C5B" w:rsidP="00FE5C5B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 нажатии на время из списка вы попадаете в редактор урока (Рис. 11).</w:t>
      </w:r>
    </w:p>
    <w:p w14:paraId="5EA3911B" w14:textId="3F5DC4EE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0B58AAF7" w14:textId="63A38AAA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140B79CC" w14:textId="174C3904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623400E1" w14:textId="00129AF3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64CEFC45" w14:textId="73B0D269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6184EA79" w14:textId="43240630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580E3E4C" w14:textId="3578C1CD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74AFA74B" w14:textId="11B1CF93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6D750075" w14:textId="3C9F8256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45D326B5" w14:textId="0269AF19" w:rsidR="00F420C7" w:rsidRDefault="00F420C7" w:rsidP="00FE5C5B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2B6F1080" w14:textId="77777777" w:rsidR="00FE5C5B" w:rsidRDefault="00FE5C5B" w:rsidP="00FE5C5B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65978DE5" w14:textId="0E628294" w:rsidR="00F420C7" w:rsidRPr="00F420C7" w:rsidRDefault="00F420C7" w:rsidP="00397849">
      <w:pPr>
        <w:pStyle w:val="3"/>
        <w:numPr>
          <w:ilvl w:val="1"/>
          <w:numId w:val="13"/>
        </w:numPr>
        <w:spacing w:line="360" w:lineRule="auto"/>
        <w:ind w:left="1560" w:hanging="426"/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</w:pPr>
      <w:bookmarkStart w:id="7" w:name="_Toc90601569"/>
      <w:r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  <w:lastRenderedPageBreak/>
        <w:t>Редактор урока</w:t>
      </w:r>
      <w:bookmarkEnd w:id="7"/>
    </w:p>
    <w:p w14:paraId="74B88371" w14:textId="77777777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1C7E12D6" w14:textId="4402B0FE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04360D44" wp14:editId="55251D6D">
            <wp:extent cx="3206115" cy="5699760"/>
            <wp:effectExtent l="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89" cy="57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6AA5" w14:textId="05A362BF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CD773D">
        <w:rPr>
          <w:rFonts w:ascii="Times New Roman" w:eastAsia="Times New Roman" w:hAnsi="Times New Roman"/>
          <w:sz w:val="28"/>
          <w:szCs w:val="28"/>
          <w:lang w:eastAsia="zh-CN"/>
        </w:rPr>
        <w:t xml:space="preserve">1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FE5C5B">
        <w:rPr>
          <w:rFonts w:ascii="Times New Roman" w:eastAsia="Times New Roman" w:hAnsi="Times New Roman"/>
          <w:sz w:val="28"/>
          <w:szCs w:val="28"/>
          <w:lang w:eastAsia="zh-CN"/>
        </w:rPr>
        <w:t>Редактор урока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52C33F3B" w14:textId="4FB7E7CE" w:rsidR="00F420C7" w:rsidRDefault="00FE5C5B" w:rsidP="00CD773D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Редактор урока позволяет добавить урок в расписание, а также сделать его повторяющимся каждый день или раз в неделю (пункт «повторять урок»). В пунктах «класс», «предмет», «кабинет» и «время» можно выбрать класс с учениками («7Б»), изучаемый предмет («алгебра»), кабинет для занятий («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zh-CN"/>
        </w:rPr>
        <w:t>каб</w:t>
      </w:r>
      <w:proofErr w:type="spellEnd"/>
      <w:r>
        <w:rPr>
          <w:rFonts w:ascii="Times New Roman" w:eastAsia="Times New Roman" w:hAnsi="Times New Roman"/>
          <w:sz w:val="28"/>
          <w:szCs w:val="28"/>
          <w:lang w:eastAsia="zh-CN"/>
        </w:rPr>
        <w:t>. 306») и время урока соответственно. Нажатие на кнопку редактировать рассадку открывает редактор рассадки</w:t>
      </w:r>
      <w:r w:rsidR="00CD773D">
        <w:rPr>
          <w:rFonts w:ascii="Times New Roman" w:eastAsia="Times New Roman" w:hAnsi="Times New Roman"/>
          <w:sz w:val="28"/>
          <w:szCs w:val="28"/>
          <w:lang w:eastAsia="zh-CN"/>
        </w:rPr>
        <w:t xml:space="preserve"> (Рис. 12). Чуть выше отображается информация о том, рассажены ли ученики.</w:t>
      </w:r>
    </w:p>
    <w:p w14:paraId="3F400E8E" w14:textId="330CDAD9" w:rsidR="00F420C7" w:rsidRPr="00F420C7" w:rsidRDefault="00F420C7" w:rsidP="00397849">
      <w:pPr>
        <w:pStyle w:val="3"/>
        <w:numPr>
          <w:ilvl w:val="1"/>
          <w:numId w:val="13"/>
        </w:numPr>
        <w:spacing w:line="360" w:lineRule="auto"/>
        <w:ind w:left="1843" w:hanging="709"/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</w:pPr>
      <w:bookmarkStart w:id="8" w:name="_Toc90601570"/>
      <w:r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  <w:lastRenderedPageBreak/>
        <w:t>Редактор рассадки</w:t>
      </w:r>
      <w:bookmarkEnd w:id="8"/>
    </w:p>
    <w:p w14:paraId="4C644F39" w14:textId="77777777" w:rsidR="00F420C7" w:rsidRPr="00387A1C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03F8F9B0" w14:textId="694FB7FE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325284F5" wp14:editId="0CE7D400">
            <wp:extent cx="3613666" cy="6424295"/>
            <wp:effectExtent l="0" t="0" r="635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34" cy="643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1A14" w14:textId="6141A527" w:rsidR="00CD773D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CD773D">
        <w:rPr>
          <w:rFonts w:ascii="Times New Roman" w:eastAsia="Times New Roman" w:hAnsi="Times New Roman"/>
          <w:sz w:val="28"/>
          <w:szCs w:val="28"/>
          <w:lang w:eastAsia="zh-CN"/>
        </w:rPr>
        <w:t xml:space="preserve">2 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CD773D">
        <w:rPr>
          <w:rFonts w:ascii="Times New Roman" w:eastAsia="Times New Roman" w:hAnsi="Times New Roman"/>
          <w:sz w:val="28"/>
          <w:szCs w:val="28"/>
          <w:lang w:eastAsia="zh-CN"/>
        </w:rPr>
        <w:t>Редактор рассадки</w:t>
      </w:r>
    </w:p>
    <w:p w14:paraId="6C30EECF" w14:textId="70A46E73" w:rsidR="00F420C7" w:rsidRDefault="00CD773D" w:rsidP="00CD773D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В редакторе рассадки (Рис. 12) можно рассаживать учеников из выбранного класса в выбранном кабинете, при условии, что в кабинете есть парты, а в классе ученики. Нажатием на «+» на пустом месте вы откроете диалог выбора учеников, выбрав ученика вы посадите его на место за партой. Все данные сохраняются автоматически,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zh-CN"/>
        </w:rPr>
        <w:t>по этому</w:t>
      </w:r>
      <w:proofErr w:type="gramEnd"/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после рассадки необходимо просто нажать кнопку выхода.</w:t>
      </w:r>
    </w:p>
    <w:p w14:paraId="2213A88E" w14:textId="5FD00235" w:rsidR="00F420C7" w:rsidRPr="00CD773D" w:rsidRDefault="00F420C7" w:rsidP="00CD773D">
      <w:pPr>
        <w:pStyle w:val="3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</w:pPr>
      <w:bookmarkStart w:id="9" w:name="_Toc90601571"/>
      <w:r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  <w:lastRenderedPageBreak/>
        <w:t>Экран урока</w:t>
      </w:r>
      <w:bookmarkEnd w:id="9"/>
    </w:p>
    <w:p w14:paraId="788E31E7" w14:textId="56645994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36322509" wp14:editId="625EB059">
            <wp:extent cx="3317558" cy="5897880"/>
            <wp:effectExtent l="0" t="0" r="0" b="762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66" cy="59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6C79" w14:textId="778F553C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CD773D">
        <w:rPr>
          <w:rFonts w:ascii="Times New Roman" w:eastAsia="Times New Roman" w:hAnsi="Times New Roman"/>
          <w:sz w:val="28"/>
          <w:szCs w:val="28"/>
          <w:lang w:eastAsia="zh-CN"/>
        </w:rPr>
        <w:t>3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Главный </w:t>
      </w:r>
    </w:p>
    <w:p w14:paraId="5121602D" w14:textId="128F3320" w:rsidR="00CD773D" w:rsidRPr="00387A1C" w:rsidRDefault="00CD773D" w:rsidP="00CD773D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 нажатии на существующий урок в расписании надень вы откроете этот урок (Рис. 13). На уроке выводятся рассаженные за партами ученики</w:t>
      </w:r>
      <w:r w:rsidR="006A5337">
        <w:rPr>
          <w:rFonts w:ascii="Times New Roman" w:eastAsia="Times New Roman" w:hAnsi="Times New Roman"/>
          <w:sz w:val="28"/>
          <w:szCs w:val="28"/>
          <w:lang w:eastAsia="zh-CN"/>
        </w:rPr>
        <w:t>, нажатие на которых увеличивает их счетчик оценки (балла). При долгом нажатии на ученика вы откроете меню, где можно отметить его отсутствие или поменять на любую другую оценку</w:t>
      </w:r>
      <w:r w:rsidR="00247043">
        <w:rPr>
          <w:rFonts w:ascii="Times New Roman" w:eastAsia="Times New Roman" w:hAnsi="Times New Roman"/>
          <w:sz w:val="28"/>
          <w:szCs w:val="28"/>
          <w:lang w:eastAsia="zh-CN"/>
        </w:rPr>
        <w:t xml:space="preserve"> (баллы).</w:t>
      </w:r>
    </w:p>
    <w:p w14:paraId="3DD71F38" w14:textId="3DF1CE17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drawing>
          <wp:inline distT="0" distB="0" distL="0" distR="0" wp14:anchorId="007C15D6" wp14:editId="335E5F2D">
            <wp:extent cx="3857625" cy="6858000"/>
            <wp:effectExtent l="0" t="0" r="9525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8935" w14:textId="6F7C3A91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247043">
        <w:rPr>
          <w:rFonts w:ascii="Times New Roman" w:eastAsia="Times New Roman" w:hAnsi="Times New Roman"/>
          <w:sz w:val="28"/>
          <w:szCs w:val="28"/>
          <w:lang w:eastAsia="zh-CN"/>
        </w:rPr>
        <w:t>4 –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="00247043">
        <w:rPr>
          <w:rFonts w:ascii="Times New Roman" w:eastAsia="Times New Roman" w:hAnsi="Times New Roman"/>
          <w:sz w:val="28"/>
          <w:szCs w:val="28"/>
          <w:lang w:eastAsia="zh-CN"/>
        </w:rPr>
        <w:t>Меню урока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1FD551DE" w14:textId="0530C085" w:rsidR="00F420C7" w:rsidRDefault="00247043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Вверху экрана урока есть меню (Рис. 14), через которое можно пересадить учеников, переставить парты. Также можно закончить урок, чтобы посмотреть сводную таблицу с итогами урока (Рис. 15), а затем сохранить все в таблицу оценок.</w:t>
      </w:r>
    </w:p>
    <w:p w14:paraId="39A759BC" w14:textId="642A579D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082B94C4" w14:textId="0AF6D6D6" w:rsidR="00F420C7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1FF28196" w14:textId="2472AB88" w:rsidR="00F420C7" w:rsidRPr="00F420C7" w:rsidRDefault="00F420C7" w:rsidP="002563DD">
      <w:pPr>
        <w:pStyle w:val="3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</w:pPr>
      <w:bookmarkStart w:id="10" w:name="_Toc90601572"/>
      <w:r>
        <w:rPr>
          <w:rFonts w:ascii="Times New Roman" w:eastAsia="Times New Roman" w:hAnsi="Times New Roman" w:cs="Times New Roman"/>
          <w:b/>
          <w:bCs/>
          <w:color w:val="000000" w:themeColor="text1"/>
          <w:lang w:eastAsia="zh-CN"/>
        </w:rPr>
        <w:lastRenderedPageBreak/>
        <w:t>Завершение урока</w:t>
      </w:r>
      <w:bookmarkEnd w:id="10"/>
    </w:p>
    <w:p w14:paraId="3A9C799E" w14:textId="77777777" w:rsidR="00F420C7" w:rsidRPr="00387A1C" w:rsidRDefault="00F420C7" w:rsidP="00F420C7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</w:p>
    <w:p w14:paraId="1AFD62EA" w14:textId="431C1883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27E525F2" wp14:editId="1CED6BEA">
            <wp:extent cx="3857625" cy="6858000"/>
            <wp:effectExtent l="0" t="0" r="9525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45F6" w14:textId="49B68C69" w:rsidR="00247043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247043">
        <w:rPr>
          <w:rFonts w:ascii="Times New Roman" w:eastAsia="Times New Roman" w:hAnsi="Times New Roman"/>
          <w:sz w:val="28"/>
          <w:szCs w:val="28"/>
          <w:lang w:eastAsia="zh-CN"/>
        </w:rPr>
        <w:t>5 –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="00247043">
        <w:rPr>
          <w:rFonts w:ascii="Times New Roman" w:eastAsia="Times New Roman" w:hAnsi="Times New Roman"/>
          <w:sz w:val="28"/>
          <w:szCs w:val="28"/>
          <w:lang w:eastAsia="zh-CN"/>
        </w:rPr>
        <w:t>Результаты урока</w:t>
      </w:r>
    </w:p>
    <w:p w14:paraId="05C86861" w14:textId="2CCB4868" w:rsidR="00B60B14" w:rsidRPr="00387A1C" w:rsidRDefault="00247043" w:rsidP="00247043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На этом экране (Рис. 15) отражены все результаты урока, можно отредактировать оценки нажатием на них, либо если проставлялись ответы учеников заменить их на оценки.</w:t>
      </w:r>
      <w:r w:rsidR="00B60B14"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="00397849">
        <w:rPr>
          <w:rFonts w:ascii="Times New Roman" w:eastAsia="Times New Roman" w:hAnsi="Times New Roman"/>
          <w:sz w:val="28"/>
          <w:szCs w:val="28"/>
          <w:lang w:eastAsia="zh-CN"/>
        </w:rPr>
        <w:t>После обязательно нужно нажать кнопку сохранить вверху экрана</w:t>
      </w:r>
    </w:p>
    <w:p w14:paraId="74590725" w14:textId="4088E980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drawing>
          <wp:inline distT="0" distB="0" distL="0" distR="0" wp14:anchorId="5F72A7F1" wp14:editId="4CA1BD97">
            <wp:extent cx="3857625" cy="6858000"/>
            <wp:effectExtent l="0" t="0" r="9525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1DF4" w14:textId="3E1BC50F" w:rsidR="00B60B14" w:rsidRDefault="00B60B14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247043">
        <w:rPr>
          <w:rFonts w:ascii="Times New Roman" w:eastAsia="Times New Roman" w:hAnsi="Times New Roman"/>
          <w:sz w:val="28"/>
          <w:szCs w:val="28"/>
          <w:lang w:eastAsia="zh-CN"/>
        </w:rPr>
        <w:t>6 –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 w:rsidR="00247043">
        <w:rPr>
          <w:rFonts w:ascii="Times New Roman" w:eastAsia="Times New Roman" w:hAnsi="Times New Roman"/>
          <w:sz w:val="28"/>
          <w:szCs w:val="28"/>
          <w:lang w:eastAsia="zh-CN"/>
        </w:rPr>
        <w:t>Результаты урока в таблице оценок</w:t>
      </w: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0E04C964" w14:textId="4F4A2BE1" w:rsidR="00247043" w:rsidRPr="00387A1C" w:rsidRDefault="00397849" w:rsidP="00247043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Как видно на этом экране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(Рис. 16)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, все оценки успешно сохранились в таблицу и отображаются 19-го марта, 9-м уроком.</w:t>
      </w:r>
    </w:p>
    <w:p w14:paraId="169A1223" w14:textId="2E5F33C9" w:rsidR="00387A1C" w:rsidRPr="00387A1C" w:rsidRDefault="00387A1C" w:rsidP="00387A1C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br w:type="page"/>
      </w:r>
    </w:p>
    <w:p w14:paraId="3E95D6BF" w14:textId="5CA0B1CE" w:rsidR="00BB4BCB" w:rsidRPr="00397849" w:rsidRDefault="00BB4BCB" w:rsidP="00397849">
      <w:pPr>
        <w:pStyle w:val="2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bookmarkStart w:id="11" w:name="_Toc90601573"/>
      <w:r w:rsidRPr="00387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  <w:lastRenderedPageBreak/>
        <w:t>Меню настроек</w:t>
      </w:r>
      <w:bookmarkEnd w:id="11"/>
    </w:p>
    <w:p w14:paraId="7FADCD1D" w14:textId="71F278BA" w:rsidR="00B60B14" w:rsidRPr="00387A1C" w:rsidRDefault="00BB4BCB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387A1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7E0E767F" wp14:editId="0BE4DAF4">
            <wp:extent cx="3857625" cy="6858000"/>
            <wp:effectExtent l="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C992" w14:textId="01F5BFCD" w:rsidR="00B60B14" w:rsidRPr="00387A1C" w:rsidRDefault="002C7BC3" w:rsidP="00387A1C">
      <w:pPr>
        <w:spacing w:after="0" w:line="360" w:lineRule="auto"/>
        <w:ind w:firstLine="1134"/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(Рис. </w:t>
      </w:r>
      <w:r w:rsidR="00397849">
        <w:rPr>
          <w:rFonts w:ascii="Times New Roman" w:eastAsia="Times New Roman" w:hAnsi="Times New Roman"/>
          <w:sz w:val="28"/>
          <w:szCs w:val="28"/>
          <w:lang w:eastAsia="zh-CN"/>
        </w:rPr>
        <w:t>17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) </w:t>
      </w:r>
      <w:r w:rsidR="00B60B14" w:rsidRPr="00387A1C">
        <w:rPr>
          <w:rFonts w:ascii="Times New Roman" w:eastAsia="Times New Roman" w:hAnsi="Times New Roman"/>
          <w:sz w:val="28"/>
          <w:szCs w:val="28"/>
          <w:lang w:eastAsia="zh-CN"/>
        </w:rPr>
        <w:t>Рисунок 1</w:t>
      </w:r>
      <w:r w:rsidR="00397849">
        <w:rPr>
          <w:rFonts w:ascii="Times New Roman" w:eastAsia="Times New Roman" w:hAnsi="Times New Roman"/>
          <w:sz w:val="28"/>
          <w:szCs w:val="28"/>
          <w:lang w:eastAsia="zh-CN"/>
        </w:rPr>
        <w:t xml:space="preserve">7 </w:t>
      </w:r>
      <w:r w:rsidR="00B60B14"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- </w:t>
      </w:r>
      <w:r w:rsidR="00397849">
        <w:rPr>
          <w:rFonts w:ascii="Times New Roman" w:eastAsia="Times New Roman" w:hAnsi="Times New Roman"/>
          <w:sz w:val="28"/>
          <w:szCs w:val="28"/>
          <w:lang w:eastAsia="zh-CN"/>
        </w:rPr>
        <w:t>Настройки</w:t>
      </w:r>
      <w:r w:rsidR="00B60B14" w:rsidRPr="00387A1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</w:p>
    <w:p w14:paraId="051BBF95" w14:textId="6E867DC2" w:rsidR="00B60B14" w:rsidRPr="00387A1C" w:rsidRDefault="00397849" w:rsidP="00397849">
      <w:pPr>
        <w:spacing w:after="0" w:line="360" w:lineRule="auto"/>
        <w:ind w:firstLine="1134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На этом экране можно отредактировать размер отображающихся парт при помощи ползунка, а также удалить данные приложения.</w:t>
      </w:r>
      <w:bookmarkStart w:id="12" w:name="_GoBack"/>
      <w:bookmarkEnd w:id="12"/>
    </w:p>
    <w:p w14:paraId="509451D2" w14:textId="224DAE83" w:rsidR="001A4586" w:rsidRPr="00387A1C" w:rsidRDefault="001A4586" w:rsidP="00CD773D">
      <w:pPr>
        <w:spacing w:after="0" w:line="360" w:lineRule="auto"/>
        <w:ind w:firstLine="1134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</w:p>
    <w:sectPr w:rsidR="001A4586" w:rsidRPr="00387A1C" w:rsidSect="001A4586">
      <w:footerReference w:type="default" r:id="rId27"/>
      <w:footerReference w:type="first" r:id="rId28"/>
      <w:pgSz w:w="11906" w:h="16838" w:code="9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938D2C" w14:textId="77777777" w:rsidR="00ED2EC6" w:rsidRDefault="00ED2EC6" w:rsidP="0006392D">
      <w:pPr>
        <w:spacing w:after="0"/>
      </w:pPr>
      <w:r>
        <w:separator/>
      </w:r>
    </w:p>
  </w:endnote>
  <w:endnote w:type="continuationSeparator" w:id="0">
    <w:p w14:paraId="70C6866D" w14:textId="77777777" w:rsidR="00ED2EC6" w:rsidRDefault="00ED2EC6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19946142"/>
      <w:docPartObj>
        <w:docPartGallery w:val="Page Numbers (Bottom of Page)"/>
        <w:docPartUnique/>
      </w:docPartObj>
    </w:sdtPr>
    <w:sdtContent>
      <w:p w14:paraId="48CF15BF" w14:textId="3290896B" w:rsidR="00247043" w:rsidRDefault="0024704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571BD6" w14:textId="77777777" w:rsidR="00247043" w:rsidRDefault="0024704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6F9C4" w14:textId="4F302F45" w:rsidR="00247043" w:rsidRDefault="00247043" w:rsidP="009A3A5F">
    <w:pPr>
      <w:pStyle w:val="aa"/>
      <w:jc w:val="center"/>
    </w:pPr>
  </w:p>
  <w:p w14:paraId="7A21A177" w14:textId="77777777" w:rsidR="00247043" w:rsidRDefault="0024704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424EA" w14:textId="77777777" w:rsidR="00ED2EC6" w:rsidRDefault="00ED2EC6" w:rsidP="0006392D">
      <w:pPr>
        <w:spacing w:after="0"/>
      </w:pPr>
      <w:r>
        <w:separator/>
      </w:r>
    </w:p>
  </w:footnote>
  <w:footnote w:type="continuationSeparator" w:id="0">
    <w:p w14:paraId="1FC3BB8B" w14:textId="77777777" w:rsidR="00ED2EC6" w:rsidRDefault="00ED2EC6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3"/>
    <w:multiLevelType w:val="singleLevel"/>
    <w:tmpl w:val="1BF6F3FA"/>
    <w:lvl w:ilvl="0">
      <w:start w:val="1"/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</w:lvl>
    <w:lvl w:ilvl="8">
      <w:start w:val="1"/>
      <w:numFmt w:val="decimal"/>
      <w:lvlText w:val="%9."/>
      <w:lvlJc w:val="left"/>
      <w:pPr>
        <w:tabs>
          <w:tab w:val="num" w:pos="4680"/>
        </w:tabs>
        <w:ind w:left="4680" w:hanging="360"/>
      </w:p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</w:abstractNum>
  <w:abstractNum w:abstractNumId="4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</w:abstractNum>
  <w:abstractNum w:abstractNumId="5" w15:restartNumberingAfterBreak="0">
    <w:nsid w:val="106C2F52"/>
    <w:multiLevelType w:val="hybridMultilevel"/>
    <w:tmpl w:val="26B684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1417D0"/>
    <w:multiLevelType w:val="hybridMultilevel"/>
    <w:tmpl w:val="1F742DEC"/>
    <w:lvl w:ilvl="0" w:tplc="DADE0D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C4034C"/>
    <w:multiLevelType w:val="multilevel"/>
    <w:tmpl w:val="5E2E65F4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decimal"/>
      <w:isLgl/>
      <w:lvlText w:val="%1.%2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  <w:rPr>
        <w:rFonts w:hint="default"/>
      </w:rPr>
    </w:lvl>
  </w:abstractNum>
  <w:abstractNum w:abstractNumId="8" w15:restartNumberingAfterBreak="0">
    <w:nsid w:val="25E62C4F"/>
    <w:multiLevelType w:val="hybridMultilevel"/>
    <w:tmpl w:val="2ACA06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020635"/>
    <w:multiLevelType w:val="hybridMultilevel"/>
    <w:tmpl w:val="6DE447C4"/>
    <w:lvl w:ilvl="0" w:tplc="954AC600"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62814D36"/>
    <w:multiLevelType w:val="multilevel"/>
    <w:tmpl w:val="6342421E"/>
    <w:lvl w:ilvl="0">
      <w:start w:val="3"/>
      <w:numFmt w:val="decimal"/>
      <w:lvlText w:val="%1"/>
      <w:lvlJc w:val="left"/>
      <w:pPr>
        <w:ind w:left="22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3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1800"/>
      </w:pPr>
      <w:rPr>
        <w:rFonts w:hint="default"/>
      </w:rPr>
    </w:lvl>
  </w:abstractNum>
  <w:abstractNum w:abstractNumId="11" w15:restartNumberingAfterBreak="0">
    <w:nsid w:val="73461496"/>
    <w:multiLevelType w:val="hybridMultilevel"/>
    <w:tmpl w:val="D27EBF1E"/>
    <w:lvl w:ilvl="0" w:tplc="F49C9AD8">
      <w:start w:val="2"/>
      <w:numFmt w:val="decimal"/>
      <w:lvlText w:val="%1."/>
      <w:lvlJc w:val="left"/>
      <w:pPr>
        <w:ind w:left="177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11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5"/>
  </w:num>
  <w:num w:numId="11">
    <w:abstractNumId w:val="9"/>
  </w:num>
  <w:num w:numId="12">
    <w:abstractNumId w:val="7"/>
  </w:num>
  <w:num w:numId="13">
    <w:abstractNumId w:val="10"/>
  </w:num>
  <w:num w:numId="14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0932"/>
    <w:rsid w:val="00003256"/>
    <w:rsid w:val="0000603B"/>
    <w:rsid w:val="00011C52"/>
    <w:rsid w:val="000148B6"/>
    <w:rsid w:val="00017C85"/>
    <w:rsid w:val="00021430"/>
    <w:rsid w:val="00023319"/>
    <w:rsid w:val="00023B20"/>
    <w:rsid w:val="000256C6"/>
    <w:rsid w:val="00026F31"/>
    <w:rsid w:val="00027705"/>
    <w:rsid w:val="00030AC8"/>
    <w:rsid w:val="00034113"/>
    <w:rsid w:val="00034F58"/>
    <w:rsid w:val="00036C9F"/>
    <w:rsid w:val="00040971"/>
    <w:rsid w:val="00042353"/>
    <w:rsid w:val="000437DE"/>
    <w:rsid w:val="000469FF"/>
    <w:rsid w:val="000477A6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82900"/>
    <w:rsid w:val="00091D59"/>
    <w:rsid w:val="00094BDC"/>
    <w:rsid w:val="000A0A2B"/>
    <w:rsid w:val="000A2A5A"/>
    <w:rsid w:val="000B61D2"/>
    <w:rsid w:val="000B642F"/>
    <w:rsid w:val="000C33F0"/>
    <w:rsid w:val="000C7634"/>
    <w:rsid w:val="000D0C8B"/>
    <w:rsid w:val="000D3B76"/>
    <w:rsid w:val="000D3EF9"/>
    <w:rsid w:val="000D560E"/>
    <w:rsid w:val="000D6663"/>
    <w:rsid w:val="000E1427"/>
    <w:rsid w:val="000E37EC"/>
    <w:rsid w:val="000F0DFF"/>
    <w:rsid w:val="000F123F"/>
    <w:rsid w:val="000F24E2"/>
    <w:rsid w:val="000F366C"/>
    <w:rsid w:val="000F4048"/>
    <w:rsid w:val="000F4ABF"/>
    <w:rsid w:val="000F6ECD"/>
    <w:rsid w:val="00103F65"/>
    <w:rsid w:val="001058C1"/>
    <w:rsid w:val="001072C1"/>
    <w:rsid w:val="00115D0A"/>
    <w:rsid w:val="00120E80"/>
    <w:rsid w:val="001255EB"/>
    <w:rsid w:val="00132889"/>
    <w:rsid w:val="0013371D"/>
    <w:rsid w:val="00134FD9"/>
    <w:rsid w:val="00136ABE"/>
    <w:rsid w:val="00144633"/>
    <w:rsid w:val="00144977"/>
    <w:rsid w:val="00152464"/>
    <w:rsid w:val="0015348E"/>
    <w:rsid w:val="00153EC4"/>
    <w:rsid w:val="00154B49"/>
    <w:rsid w:val="00156223"/>
    <w:rsid w:val="0016087B"/>
    <w:rsid w:val="00160F96"/>
    <w:rsid w:val="00162916"/>
    <w:rsid w:val="00163C10"/>
    <w:rsid w:val="0017173E"/>
    <w:rsid w:val="001717FD"/>
    <w:rsid w:val="00172315"/>
    <w:rsid w:val="00174015"/>
    <w:rsid w:val="00174C35"/>
    <w:rsid w:val="0018272C"/>
    <w:rsid w:val="00190329"/>
    <w:rsid w:val="00190851"/>
    <w:rsid w:val="00191165"/>
    <w:rsid w:val="00192722"/>
    <w:rsid w:val="001941DE"/>
    <w:rsid w:val="001A26D8"/>
    <w:rsid w:val="001A3364"/>
    <w:rsid w:val="001A3B6C"/>
    <w:rsid w:val="001A4586"/>
    <w:rsid w:val="001A4BF6"/>
    <w:rsid w:val="001A7186"/>
    <w:rsid w:val="001A7D4F"/>
    <w:rsid w:val="001B1184"/>
    <w:rsid w:val="001B11C5"/>
    <w:rsid w:val="001B40B6"/>
    <w:rsid w:val="001C3E6D"/>
    <w:rsid w:val="001C6BD7"/>
    <w:rsid w:val="001D0021"/>
    <w:rsid w:val="001D0B3F"/>
    <w:rsid w:val="001D19D3"/>
    <w:rsid w:val="001E11D5"/>
    <w:rsid w:val="001E21D6"/>
    <w:rsid w:val="001E24FB"/>
    <w:rsid w:val="001E384E"/>
    <w:rsid w:val="001E79CB"/>
    <w:rsid w:val="001F2800"/>
    <w:rsid w:val="001F2EC7"/>
    <w:rsid w:val="001F332B"/>
    <w:rsid w:val="001F4525"/>
    <w:rsid w:val="001F526E"/>
    <w:rsid w:val="001F6E6C"/>
    <w:rsid w:val="001F77EB"/>
    <w:rsid w:val="00200B1B"/>
    <w:rsid w:val="0020514D"/>
    <w:rsid w:val="00205529"/>
    <w:rsid w:val="00206079"/>
    <w:rsid w:val="00206AD5"/>
    <w:rsid w:val="00206E60"/>
    <w:rsid w:val="002108FD"/>
    <w:rsid w:val="00213C52"/>
    <w:rsid w:val="00222F7E"/>
    <w:rsid w:val="002245DA"/>
    <w:rsid w:val="0022490A"/>
    <w:rsid w:val="00225F23"/>
    <w:rsid w:val="002303CF"/>
    <w:rsid w:val="002318EA"/>
    <w:rsid w:val="00231E64"/>
    <w:rsid w:val="002443EB"/>
    <w:rsid w:val="002449BD"/>
    <w:rsid w:val="00245959"/>
    <w:rsid w:val="00247043"/>
    <w:rsid w:val="00247848"/>
    <w:rsid w:val="002517D2"/>
    <w:rsid w:val="00251BAB"/>
    <w:rsid w:val="002563DD"/>
    <w:rsid w:val="00260212"/>
    <w:rsid w:val="00264DBC"/>
    <w:rsid w:val="00273B29"/>
    <w:rsid w:val="00276014"/>
    <w:rsid w:val="002773E8"/>
    <w:rsid w:val="002844C6"/>
    <w:rsid w:val="002849BD"/>
    <w:rsid w:val="00286381"/>
    <w:rsid w:val="002904FC"/>
    <w:rsid w:val="00291386"/>
    <w:rsid w:val="0029226B"/>
    <w:rsid w:val="00294BFF"/>
    <w:rsid w:val="00295D41"/>
    <w:rsid w:val="0029620B"/>
    <w:rsid w:val="00296E02"/>
    <w:rsid w:val="00297303"/>
    <w:rsid w:val="002A0B01"/>
    <w:rsid w:val="002A0FAA"/>
    <w:rsid w:val="002A2BB6"/>
    <w:rsid w:val="002A6356"/>
    <w:rsid w:val="002A7E64"/>
    <w:rsid w:val="002B0A98"/>
    <w:rsid w:val="002B1A55"/>
    <w:rsid w:val="002B3000"/>
    <w:rsid w:val="002B4370"/>
    <w:rsid w:val="002B60BF"/>
    <w:rsid w:val="002C2935"/>
    <w:rsid w:val="002C2DA8"/>
    <w:rsid w:val="002C496D"/>
    <w:rsid w:val="002C7BC3"/>
    <w:rsid w:val="002D276F"/>
    <w:rsid w:val="002D580A"/>
    <w:rsid w:val="002D5B18"/>
    <w:rsid w:val="002D60FB"/>
    <w:rsid w:val="002D7115"/>
    <w:rsid w:val="002D7D3F"/>
    <w:rsid w:val="002E1653"/>
    <w:rsid w:val="002E1903"/>
    <w:rsid w:val="002E2442"/>
    <w:rsid w:val="002E36A0"/>
    <w:rsid w:val="002E391C"/>
    <w:rsid w:val="002E5A8B"/>
    <w:rsid w:val="002F0C14"/>
    <w:rsid w:val="002F3AA2"/>
    <w:rsid w:val="002F646B"/>
    <w:rsid w:val="002F71F6"/>
    <w:rsid w:val="003001FF"/>
    <w:rsid w:val="0030280C"/>
    <w:rsid w:val="0030791D"/>
    <w:rsid w:val="00310418"/>
    <w:rsid w:val="00310495"/>
    <w:rsid w:val="003105F1"/>
    <w:rsid w:val="00312228"/>
    <w:rsid w:val="00315E9D"/>
    <w:rsid w:val="003165BB"/>
    <w:rsid w:val="003204A3"/>
    <w:rsid w:val="003210A8"/>
    <w:rsid w:val="003223CF"/>
    <w:rsid w:val="00322542"/>
    <w:rsid w:val="00322FB2"/>
    <w:rsid w:val="003306BA"/>
    <w:rsid w:val="0033232F"/>
    <w:rsid w:val="003326DF"/>
    <w:rsid w:val="00332B25"/>
    <w:rsid w:val="0033324D"/>
    <w:rsid w:val="0034104F"/>
    <w:rsid w:val="0034383A"/>
    <w:rsid w:val="00343A59"/>
    <w:rsid w:val="00346DA3"/>
    <w:rsid w:val="003508E5"/>
    <w:rsid w:val="00355878"/>
    <w:rsid w:val="00356628"/>
    <w:rsid w:val="0035784B"/>
    <w:rsid w:val="00357A11"/>
    <w:rsid w:val="00360CC5"/>
    <w:rsid w:val="00362250"/>
    <w:rsid w:val="00362950"/>
    <w:rsid w:val="00362EA7"/>
    <w:rsid w:val="0036548E"/>
    <w:rsid w:val="00365E1E"/>
    <w:rsid w:val="003669C0"/>
    <w:rsid w:val="00372CE0"/>
    <w:rsid w:val="00373337"/>
    <w:rsid w:val="00373C35"/>
    <w:rsid w:val="003778E6"/>
    <w:rsid w:val="003823D6"/>
    <w:rsid w:val="00384A00"/>
    <w:rsid w:val="00387A1C"/>
    <w:rsid w:val="0039014D"/>
    <w:rsid w:val="00390E48"/>
    <w:rsid w:val="00391EAB"/>
    <w:rsid w:val="00393303"/>
    <w:rsid w:val="00393E01"/>
    <w:rsid w:val="00394FE3"/>
    <w:rsid w:val="00397849"/>
    <w:rsid w:val="003A2CE9"/>
    <w:rsid w:val="003A5E7E"/>
    <w:rsid w:val="003A6BD1"/>
    <w:rsid w:val="003B372F"/>
    <w:rsid w:val="003B4325"/>
    <w:rsid w:val="003B43E7"/>
    <w:rsid w:val="003B67ED"/>
    <w:rsid w:val="003C3094"/>
    <w:rsid w:val="003C4401"/>
    <w:rsid w:val="003C4930"/>
    <w:rsid w:val="003C4E06"/>
    <w:rsid w:val="003C57F4"/>
    <w:rsid w:val="003C62A0"/>
    <w:rsid w:val="003D08D5"/>
    <w:rsid w:val="003D42F9"/>
    <w:rsid w:val="003D6CA0"/>
    <w:rsid w:val="003E1BA2"/>
    <w:rsid w:val="003E4E09"/>
    <w:rsid w:val="003E68BD"/>
    <w:rsid w:val="003F621C"/>
    <w:rsid w:val="00403CBE"/>
    <w:rsid w:val="00403EAF"/>
    <w:rsid w:val="00412B47"/>
    <w:rsid w:val="00413A47"/>
    <w:rsid w:val="00414136"/>
    <w:rsid w:val="004143E1"/>
    <w:rsid w:val="0041523B"/>
    <w:rsid w:val="00420241"/>
    <w:rsid w:val="004208D5"/>
    <w:rsid w:val="00420DF5"/>
    <w:rsid w:val="00423A4A"/>
    <w:rsid w:val="00424A6B"/>
    <w:rsid w:val="00426416"/>
    <w:rsid w:val="0043092A"/>
    <w:rsid w:val="004309C8"/>
    <w:rsid w:val="00430F66"/>
    <w:rsid w:val="004329B9"/>
    <w:rsid w:val="00440F98"/>
    <w:rsid w:val="00442E3D"/>
    <w:rsid w:val="004441EE"/>
    <w:rsid w:val="00450FE4"/>
    <w:rsid w:val="004522A2"/>
    <w:rsid w:val="004524BA"/>
    <w:rsid w:val="0045253A"/>
    <w:rsid w:val="00454700"/>
    <w:rsid w:val="0045498C"/>
    <w:rsid w:val="00454F1A"/>
    <w:rsid w:val="00461B6F"/>
    <w:rsid w:val="0046778C"/>
    <w:rsid w:val="00467917"/>
    <w:rsid w:val="00470570"/>
    <w:rsid w:val="00471432"/>
    <w:rsid w:val="0047202D"/>
    <w:rsid w:val="004733CF"/>
    <w:rsid w:val="0047522F"/>
    <w:rsid w:val="004760BC"/>
    <w:rsid w:val="004857B9"/>
    <w:rsid w:val="00486F6D"/>
    <w:rsid w:val="00491DB5"/>
    <w:rsid w:val="00492D20"/>
    <w:rsid w:val="004932C9"/>
    <w:rsid w:val="00493308"/>
    <w:rsid w:val="00494853"/>
    <w:rsid w:val="0049485B"/>
    <w:rsid w:val="004957B8"/>
    <w:rsid w:val="00497050"/>
    <w:rsid w:val="004A0F1E"/>
    <w:rsid w:val="004A2FCF"/>
    <w:rsid w:val="004A4645"/>
    <w:rsid w:val="004A61FA"/>
    <w:rsid w:val="004A7B36"/>
    <w:rsid w:val="004B02BF"/>
    <w:rsid w:val="004B293A"/>
    <w:rsid w:val="004B36DE"/>
    <w:rsid w:val="004B3BDB"/>
    <w:rsid w:val="004B437E"/>
    <w:rsid w:val="004B4CA5"/>
    <w:rsid w:val="004B530E"/>
    <w:rsid w:val="004B5376"/>
    <w:rsid w:val="004B60D0"/>
    <w:rsid w:val="004B72FA"/>
    <w:rsid w:val="004C011A"/>
    <w:rsid w:val="004C178E"/>
    <w:rsid w:val="004C25BF"/>
    <w:rsid w:val="004C3597"/>
    <w:rsid w:val="004C7CB8"/>
    <w:rsid w:val="004D2FD4"/>
    <w:rsid w:val="004D72CF"/>
    <w:rsid w:val="004E12F6"/>
    <w:rsid w:val="004E24BC"/>
    <w:rsid w:val="004E25CA"/>
    <w:rsid w:val="004E4CD0"/>
    <w:rsid w:val="004E533F"/>
    <w:rsid w:val="004E53F9"/>
    <w:rsid w:val="004E6932"/>
    <w:rsid w:val="004F47CE"/>
    <w:rsid w:val="005001AD"/>
    <w:rsid w:val="005055F3"/>
    <w:rsid w:val="00505BAC"/>
    <w:rsid w:val="0050653E"/>
    <w:rsid w:val="00507D42"/>
    <w:rsid w:val="0051316D"/>
    <w:rsid w:val="005138A8"/>
    <w:rsid w:val="00514CEC"/>
    <w:rsid w:val="0052151E"/>
    <w:rsid w:val="005225C9"/>
    <w:rsid w:val="005226EE"/>
    <w:rsid w:val="005253E7"/>
    <w:rsid w:val="00526357"/>
    <w:rsid w:val="0052675B"/>
    <w:rsid w:val="0052677E"/>
    <w:rsid w:val="005272D9"/>
    <w:rsid w:val="00531DAB"/>
    <w:rsid w:val="00532A5A"/>
    <w:rsid w:val="00532CBF"/>
    <w:rsid w:val="00532E0B"/>
    <w:rsid w:val="005348C0"/>
    <w:rsid w:val="00537B84"/>
    <w:rsid w:val="00542942"/>
    <w:rsid w:val="00553449"/>
    <w:rsid w:val="00556833"/>
    <w:rsid w:val="00566621"/>
    <w:rsid w:val="00570AC5"/>
    <w:rsid w:val="00570B4A"/>
    <w:rsid w:val="00570C92"/>
    <w:rsid w:val="00571C2B"/>
    <w:rsid w:val="00572F4A"/>
    <w:rsid w:val="005834FD"/>
    <w:rsid w:val="00585FB5"/>
    <w:rsid w:val="00591F28"/>
    <w:rsid w:val="00595671"/>
    <w:rsid w:val="005A1CD2"/>
    <w:rsid w:val="005A227B"/>
    <w:rsid w:val="005B01C2"/>
    <w:rsid w:val="005B1A3D"/>
    <w:rsid w:val="005B26C9"/>
    <w:rsid w:val="005C1EFD"/>
    <w:rsid w:val="005C1F9A"/>
    <w:rsid w:val="005C552F"/>
    <w:rsid w:val="005C6B2E"/>
    <w:rsid w:val="005D46A6"/>
    <w:rsid w:val="005D504E"/>
    <w:rsid w:val="005D635C"/>
    <w:rsid w:val="005E07C5"/>
    <w:rsid w:val="005E218A"/>
    <w:rsid w:val="005E264A"/>
    <w:rsid w:val="005E3910"/>
    <w:rsid w:val="005E54E6"/>
    <w:rsid w:val="005E55BF"/>
    <w:rsid w:val="005E6705"/>
    <w:rsid w:val="005E690C"/>
    <w:rsid w:val="005E6E67"/>
    <w:rsid w:val="005F12FE"/>
    <w:rsid w:val="005F1860"/>
    <w:rsid w:val="005F2C73"/>
    <w:rsid w:val="005F42B9"/>
    <w:rsid w:val="005F52DF"/>
    <w:rsid w:val="005F58AF"/>
    <w:rsid w:val="005F5E5C"/>
    <w:rsid w:val="0060057C"/>
    <w:rsid w:val="00601142"/>
    <w:rsid w:val="00602503"/>
    <w:rsid w:val="006063EF"/>
    <w:rsid w:val="006128D9"/>
    <w:rsid w:val="0061774F"/>
    <w:rsid w:val="006201CA"/>
    <w:rsid w:val="00622802"/>
    <w:rsid w:val="0062373C"/>
    <w:rsid w:val="00623AB8"/>
    <w:rsid w:val="00630DAD"/>
    <w:rsid w:val="006351E2"/>
    <w:rsid w:val="00635830"/>
    <w:rsid w:val="00636F69"/>
    <w:rsid w:val="00641299"/>
    <w:rsid w:val="00642E10"/>
    <w:rsid w:val="00644C9C"/>
    <w:rsid w:val="006455B9"/>
    <w:rsid w:val="00655786"/>
    <w:rsid w:val="00662465"/>
    <w:rsid w:val="00663CFA"/>
    <w:rsid w:val="006710D0"/>
    <w:rsid w:val="00671BF9"/>
    <w:rsid w:val="00675503"/>
    <w:rsid w:val="006760CF"/>
    <w:rsid w:val="00676C0D"/>
    <w:rsid w:val="0068224D"/>
    <w:rsid w:val="00685FCD"/>
    <w:rsid w:val="00686AA1"/>
    <w:rsid w:val="0069142C"/>
    <w:rsid w:val="00696D00"/>
    <w:rsid w:val="00696DE6"/>
    <w:rsid w:val="00696FE3"/>
    <w:rsid w:val="006A04DD"/>
    <w:rsid w:val="006A1194"/>
    <w:rsid w:val="006A237C"/>
    <w:rsid w:val="006A3D03"/>
    <w:rsid w:val="006A4B89"/>
    <w:rsid w:val="006A5337"/>
    <w:rsid w:val="006A761A"/>
    <w:rsid w:val="006B031B"/>
    <w:rsid w:val="006B27DF"/>
    <w:rsid w:val="006B76D7"/>
    <w:rsid w:val="006C0774"/>
    <w:rsid w:val="006C0B5E"/>
    <w:rsid w:val="006C5F01"/>
    <w:rsid w:val="006C6176"/>
    <w:rsid w:val="006C6CE5"/>
    <w:rsid w:val="006C76DA"/>
    <w:rsid w:val="006C79B7"/>
    <w:rsid w:val="006C7A72"/>
    <w:rsid w:val="006D1F2B"/>
    <w:rsid w:val="006D2624"/>
    <w:rsid w:val="006D278B"/>
    <w:rsid w:val="006D584F"/>
    <w:rsid w:val="006D5C25"/>
    <w:rsid w:val="006D6ADC"/>
    <w:rsid w:val="006E6630"/>
    <w:rsid w:val="006E6C65"/>
    <w:rsid w:val="006F4C03"/>
    <w:rsid w:val="006F5AB5"/>
    <w:rsid w:val="0070024E"/>
    <w:rsid w:val="0070350A"/>
    <w:rsid w:val="007042E0"/>
    <w:rsid w:val="00706960"/>
    <w:rsid w:val="00710CC4"/>
    <w:rsid w:val="00710F8B"/>
    <w:rsid w:val="007116AF"/>
    <w:rsid w:val="00712CF6"/>
    <w:rsid w:val="007135DE"/>
    <w:rsid w:val="0071379D"/>
    <w:rsid w:val="0071448C"/>
    <w:rsid w:val="0071609A"/>
    <w:rsid w:val="0071651F"/>
    <w:rsid w:val="00720A71"/>
    <w:rsid w:val="00724D44"/>
    <w:rsid w:val="007309BB"/>
    <w:rsid w:val="00730DA7"/>
    <w:rsid w:val="00731C6B"/>
    <w:rsid w:val="00734137"/>
    <w:rsid w:val="00736051"/>
    <w:rsid w:val="00736D09"/>
    <w:rsid w:val="00740728"/>
    <w:rsid w:val="00741E1D"/>
    <w:rsid w:val="00742373"/>
    <w:rsid w:val="00744812"/>
    <w:rsid w:val="0074568C"/>
    <w:rsid w:val="00746BB3"/>
    <w:rsid w:val="00747471"/>
    <w:rsid w:val="007479B0"/>
    <w:rsid w:val="007524CE"/>
    <w:rsid w:val="0075489F"/>
    <w:rsid w:val="00757178"/>
    <w:rsid w:val="00757221"/>
    <w:rsid w:val="00757431"/>
    <w:rsid w:val="007608AB"/>
    <w:rsid w:val="007621BD"/>
    <w:rsid w:val="00767550"/>
    <w:rsid w:val="007677A7"/>
    <w:rsid w:val="00771BAA"/>
    <w:rsid w:val="0077482D"/>
    <w:rsid w:val="00781EB2"/>
    <w:rsid w:val="00790CDB"/>
    <w:rsid w:val="007922C1"/>
    <w:rsid w:val="007A3D36"/>
    <w:rsid w:val="007A3FB1"/>
    <w:rsid w:val="007A4484"/>
    <w:rsid w:val="007A6047"/>
    <w:rsid w:val="007A6570"/>
    <w:rsid w:val="007B01A2"/>
    <w:rsid w:val="007B044C"/>
    <w:rsid w:val="007B22E1"/>
    <w:rsid w:val="007B2E04"/>
    <w:rsid w:val="007B3159"/>
    <w:rsid w:val="007B6F25"/>
    <w:rsid w:val="007B7504"/>
    <w:rsid w:val="007B7734"/>
    <w:rsid w:val="007C1062"/>
    <w:rsid w:val="007C1587"/>
    <w:rsid w:val="007C25BC"/>
    <w:rsid w:val="007D05B1"/>
    <w:rsid w:val="007D18B4"/>
    <w:rsid w:val="007D1B8B"/>
    <w:rsid w:val="007D5719"/>
    <w:rsid w:val="007D5790"/>
    <w:rsid w:val="007D66A4"/>
    <w:rsid w:val="007D6936"/>
    <w:rsid w:val="007D6E82"/>
    <w:rsid w:val="007E09C4"/>
    <w:rsid w:val="007E17E8"/>
    <w:rsid w:val="007E43D6"/>
    <w:rsid w:val="007E71F7"/>
    <w:rsid w:val="007E7BD9"/>
    <w:rsid w:val="007F095B"/>
    <w:rsid w:val="007F0C6D"/>
    <w:rsid w:val="007F0E2C"/>
    <w:rsid w:val="007F1E58"/>
    <w:rsid w:val="007F36AF"/>
    <w:rsid w:val="007F61BC"/>
    <w:rsid w:val="007F7B3F"/>
    <w:rsid w:val="0080013D"/>
    <w:rsid w:val="0080105A"/>
    <w:rsid w:val="00803723"/>
    <w:rsid w:val="00807F3A"/>
    <w:rsid w:val="00810060"/>
    <w:rsid w:val="00810ED4"/>
    <w:rsid w:val="00814783"/>
    <w:rsid w:val="0082049C"/>
    <w:rsid w:val="008222E2"/>
    <w:rsid w:val="008238B2"/>
    <w:rsid w:val="008304FC"/>
    <w:rsid w:val="00833CB0"/>
    <w:rsid w:val="008346B5"/>
    <w:rsid w:val="00836617"/>
    <w:rsid w:val="00836A59"/>
    <w:rsid w:val="00836D95"/>
    <w:rsid w:val="00840DDD"/>
    <w:rsid w:val="0084257F"/>
    <w:rsid w:val="008428FF"/>
    <w:rsid w:val="00843C0F"/>
    <w:rsid w:val="00846A4F"/>
    <w:rsid w:val="00853086"/>
    <w:rsid w:val="00853E09"/>
    <w:rsid w:val="00854C09"/>
    <w:rsid w:val="0085604C"/>
    <w:rsid w:val="00857D43"/>
    <w:rsid w:val="0086269B"/>
    <w:rsid w:val="008712C0"/>
    <w:rsid w:val="00873249"/>
    <w:rsid w:val="008737FB"/>
    <w:rsid w:val="00874263"/>
    <w:rsid w:val="0087442A"/>
    <w:rsid w:val="008759FE"/>
    <w:rsid w:val="00876ABB"/>
    <w:rsid w:val="008825E2"/>
    <w:rsid w:val="00884BF5"/>
    <w:rsid w:val="00887345"/>
    <w:rsid w:val="00887F4D"/>
    <w:rsid w:val="008A132E"/>
    <w:rsid w:val="008A256B"/>
    <w:rsid w:val="008A424D"/>
    <w:rsid w:val="008A5ABE"/>
    <w:rsid w:val="008A6896"/>
    <w:rsid w:val="008B0C88"/>
    <w:rsid w:val="008B2B7D"/>
    <w:rsid w:val="008C0433"/>
    <w:rsid w:val="008C1D15"/>
    <w:rsid w:val="008C3339"/>
    <w:rsid w:val="008C456B"/>
    <w:rsid w:val="008C4A72"/>
    <w:rsid w:val="008D12BB"/>
    <w:rsid w:val="008D19CA"/>
    <w:rsid w:val="008D6185"/>
    <w:rsid w:val="008D6564"/>
    <w:rsid w:val="008E1468"/>
    <w:rsid w:val="008E4D1D"/>
    <w:rsid w:val="008E600F"/>
    <w:rsid w:val="008F22DD"/>
    <w:rsid w:val="008F41C5"/>
    <w:rsid w:val="008F6AE8"/>
    <w:rsid w:val="008F79B9"/>
    <w:rsid w:val="0090018B"/>
    <w:rsid w:val="009019F5"/>
    <w:rsid w:val="0090202E"/>
    <w:rsid w:val="009026F0"/>
    <w:rsid w:val="00904976"/>
    <w:rsid w:val="00905C7D"/>
    <w:rsid w:val="009067D1"/>
    <w:rsid w:val="009142ED"/>
    <w:rsid w:val="00914869"/>
    <w:rsid w:val="00917D9E"/>
    <w:rsid w:val="0092129E"/>
    <w:rsid w:val="00922014"/>
    <w:rsid w:val="00923B62"/>
    <w:rsid w:val="009262A2"/>
    <w:rsid w:val="009263E2"/>
    <w:rsid w:val="00931D75"/>
    <w:rsid w:val="0093296D"/>
    <w:rsid w:val="00932F30"/>
    <w:rsid w:val="00935511"/>
    <w:rsid w:val="009362A4"/>
    <w:rsid w:val="00936A52"/>
    <w:rsid w:val="00937687"/>
    <w:rsid w:val="00937824"/>
    <w:rsid w:val="00940C5B"/>
    <w:rsid w:val="00943926"/>
    <w:rsid w:val="0094453E"/>
    <w:rsid w:val="00945A7E"/>
    <w:rsid w:val="00947E1C"/>
    <w:rsid w:val="00950034"/>
    <w:rsid w:val="00950D23"/>
    <w:rsid w:val="009626C5"/>
    <w:rsid w:val="00966F74"/>
    <w:rsid w:val="00970C6C"/>
    <w:rsid w:val="00971521"/>
    <w:rsid w:val="0097199B"/>
    <w:rsid w:val="00971D4F"/>
    <w:rsid w:val="00973461"/>
    <w:rsid w:val="00975395"/>
    <w:rsid w:val="00976D81"/>
    <w:rsid w:val="0098108A"/>
    <w:rsid w:val="0098211B"/>
    <w:rsid w:val="00982598"/>
    <w:rsid w:val="00982790"/>
    <w:rsid w:val="00984743"/>
    <w:rsid w:val="009901A5"/>
    <w:rsid w:val="0099122A"/>
    <w:rsid w:val="009914AA"/>
    <w:rsid w:val="009919C4"/>
    <w:rsid w:val="00993534"/>
    <w:rsid w:val="00994651"/>
    <w:rsid w:val="009948EC"/>
    <w:rsid w:val="009961AE"/>
    <w:rsid w:val="00996D59"/>
    <w:rsid w:val="009A3A5F"/>
    <w:rsid w:val="009A3EEF"/>
    <w:rsid w:val="009A7E41"/>
    <w:rsid w:val="009B3246"/>
    <w:rsid w:val="009B4C96"/>
    <w:rsid w:val="009B7373"/>
    <w:rsid w:val="009C368A"/>
    <w:rsid w:val="009D15D6"/>
    <w:rsid w:val="009D1E7F"/>
    <w:rsid w:val="009D3248"/>
    <w:rsid w:val="009D3FC2"/>
    <w:rsid w:val="009D6C03"/>
    <w:rsid w:val="009E0894"/>
    <w:rsid w:val="009E3E62"/>
    <w:rsid w:val="009E6CCA"/>
    <w:rsid w:val="009F0D4A"/>
    <w:rsid w:val="009F13FB"/>
    <w:rsid w:val="009F224B"/>
    <w:rsid w:val="009F2366"/>
    <w:rsid w:val="009F26C3"/>
    <w:rsid w:val="009F6DD0"/>
    <w:rsid w:val="00A00173"/>
    <w:rsid w:val="00A00416"/>
    <w:rsid w:val="00A0174D"/>
    <w:rsid w:val="00A0365A"/>
    <w:rsid w:val="00A06810"/>
    <w:rsid w:val="00A06C6D"/>
    <w:rsid w:val="00A10283"/>
    <w:rsid w:val="00A1337C"/>
    <w:rsid w:val="00A2073E"/>
    <w:rsid w:val="00A23B6B"/>
    <w:rsid w:val="00A24BBA"/>
    <w:rsid w:val="00A26CD4"/>
    <w:rsid w:val="00A272F8"/>
    <w:rsid w:val="00A32283"/>
    <w:rsid w:val="00A32ECB"/>
    <w:rsid w:val="00A336B9"/>
    <w:rsid w:val="00A33C8C"/>
    <w:rsid w:val="00A36AE1"/>
    <w:rsid w:val="00A36E3E"/>
    <w:rsid w:val="00A43EDA"/>
    <w:rsid w:val="00A44133"/>
    <w:rsid w:val="00A4670B"/>
    <w:rsid w:val="00A51884"/>
    <w:rsid w:val="00A520B3"/>
    <w:rsid w:val="00A53110"/>
    <w:rsid w:val="00A5340D"/>
    <w:rsid w:val="00A57BB5"/>
    <w:rsid w:val="00A66BB9"/>
    <w:rsid w:val="00A67814"/>
    <w:rsid w:val="00A729CF"/>
    <w:rsid w:val="00A7751C"/>
    <w:rsid w:val="00A80A06"/>
    <w:rsid w:val="00A86C09"/>
    <w:rsid w:val="00A86FA8"/>
    <w:rsid w:val="00A87BBA"/>
    <w:rsid w:val="00A9295E"/>
    <w:rsid w:val="00A92DC1"/>
    <w:rsid w:val="00A9418F"/>
    <w:rsid w:val="00A96420"/>
    <w:rsid w:val="00AA0C04"/>
    <w:rsid w:val="00AA0C21"/>
    <w:rsid w:val="00AA1DD4"/>
    <w:rsid w:val="00AA3686"/>
    <w:rsid w:val="00AA71CF"/>
    <w:rsid w:val="00AB12D6"/>
    <w:rsid w:val="00AB4354"/>
    <w:rsid w:val="00AB4EE6"/>
    <w:rsid w:val="00AB5CAE"/>
    <w:rsid w:val="00AB650C"/>
    <w:rsid w:val="00AB70A6"/>
    <w:rsid w:val="00AC0464"/>
    <w:rsid w:val="00AC0E79"/>
    <w:rsid w:val="00AC36D0"/>
    <w:rsid w:val="00AC49E4"/>
    <w:rsid w:val="00AC4D74"/>
    <w:rsid w:val="00AC53A3"/>
    <w:rsid w:val="00AC588D"/>
    <w:rsid w:val="00AC61E7"/>
    <w:rsid w:val="00AC7EC8"/>
    <w:rsid w:val="00AD75A2"/>
    <w:rsid w:val="00AD78C0"/>
    <w:rsid w:val="00AE0BCB"/>
    <w:rsid w:val="00AE2DCA"/>
    <w:rsid w:val="00AE4121"/>
    <w:rsid w:val="00AE4F61"/>
    <w:rsid w:val="00AE5608"/>
    <w:rsid w:val="00AE6212"/>
    <w:rsid w:val="00AF0189"/>
    <w:rsid w:val="00AF0355"/>
    <w:rsid w:val="00AF5F0F"/>
    <w:rsid w:val="00AF681C"/>
    <w:rsid w:val="00AF6DB0"/>
    <w:rsid w:val="00AF7C1A"/>
    <w:rsid w:val="00B04835"/>
    <w:rsid w:val="00B0751A"/>
    <w:rsid w:val="00B10212"/>
    <w:rsid w:val="00B10486"/>
    <w:rsid w:val="00B11AD2"/>
    <w:rsid w:val="00B12EEA"/>
    <w:rsid w:val="00B12F44"/>
    <w:rsid w:val="00B137D2"/>
    <w:rsid w:val="00B1571B"/>
    <w:rsid w:val="00B1593A"/>
    <w:rsid w:val="00B216F6"/>
    <w:rsid w:val="00B21ECA"/>
    <w:rsid w:val="00B24941"/>
    <w:rsid w:val="00B25B9C"/>
    <w:rsid w:val="00B26F47"/>
    <w:rsid w:val="00B273D9"/>
    <w:rsid w:val="00B276F4"/>
    <w:rsid w:val="00B3053B"/>
    <w:rsid w:val="00B33310"/>
    <w:rsid w:val="00B35C04"/>
    <w:rsid w:val="00B41593"/>
    <w:rsid w:val="00B4270D"/>
    <w:rsid w:val="00B43045"/>
    <w:rsid w:val="00B46E08"/>
    <w:rsid w:val="00B47469"/>
    <w:rsid w:val="00B509FA"/>
    <w:rsid w:val="00B52B85"/>
    <w:rsid w:val="00B540C1"/>
    <w:rsid w:val="00B5633C"/>
    <w:rsid w:val="00B567F6"/>
    <w:rsid w:val="00B57044"/>
    <w:rsid w:val="00B57B64"/>
    <w:rsid w:val="00B60B14"/>
    <w:rsid w:val="00B62222"/>
    <w:rsid w:val="00B6477E"/>
    <w:rsid w:val="00B64A45"/>
    <w:rsid w:val="00B658C1"/>
    <w:rsid w:val="00B66225"/>
    <w:rsid w:val="00B67180"/>
    <w:rsid w:val="00B70A7A"/>
    <w:rsid w:val="00B82322"/>
    <w:rsid w:val="00B84151"/>
    <w:rsid w:val="00B85B18"/>
    <w:rsid w:val="00B87B41"/>
    <w:rsid w:val="00B91CA4"/>
    <w:rsid w:val="00BA48F1"/>
    <w:rsid w:val="00BA54A6"/>
    <w:rsid w:val="00BA5943"/>
    <w:rsid w:val="00BA59AF"/>
    <w:rsid w:val="00BA71FF"/>
    <w:rsid w:val="00BA759C"/>
    <w:rsid w:val="00BB4BCB"/>
    <w:rsid w:val="00BB5F80"/>
    <w:rsid w:val="00BB74E6"/>
    <w:rsid w:val="00BB7541"/>
    <w:rsid w:val="00BC066F"/>
    <w:rsid w:val="00BC144E"/>
    <w:rsid w:val="00BC4067"/>
    <w:rsid w:val="00BC4704"/>
    <w:rsid w:val="00BC5BD3"/>
    <w:rsid w:val="00BD02C7"/>
    <w:rsid w:val="00BD0B98"/>
    <w:rsid w:val="00BE4158"/>
    <w:rsid w:val="00BF0E22"/>
    <w:rsid w:val="00BF3C1C"/>
    <w:rsid w:val="00BF4484"/>
    <w:rsid w:val="00BF5783"/>
    <w:rsid w:val="00BF58DA"/>
    <w:rsid w:val="00BF5B6A"/>
    <w:rsid w:val="00BF6FD0"/>
    <w:rsid w:val="00C006ED"/>
    <w:rsid w:val="00C02A1E"/>
    <w:rsid w:val="00C04D7B"/>
    <w:rsid w:val="00C05FBC"/>
    <w:rsid w:val="00C17373"/>
    <w:rsid w:val="00C1785A"/>
    <w:rsid w:val="00C240C1"/>
    <w:rsid w:val="00C24828"/>
    <w:rsid w:val="00C270C4"/>
    <w:rsid w:val="00C271F6"/>
    <w:rsid w:val="00C33F39"/>
    <w:rsid w:val="00C34F0B"/>
    <w:rsid w:val="00C36478"/>
    <w:rsid w:val="00C379A7"/>
    <w:rsid w:val="00C37AAA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44DE"/>
    <w:rsid w:val="00C6682D"/>
    <w:rsid w:val="00C66A50"/>
    <w:rsid w:val="00C70332"/>
    <w:rsid w:val="00C74A2E"/>
    <w:rsid w:val="00C7547D"/>
    <w:rsid w:val="00C7580E"/>
    <w:rsid w:val="00C76804"/>
    <w:rsid w:val="00C773F4"/>
    <w:rsid w:val="00C8597E"/>
    <w:rsid w:val="00C918DD"/>
    <w:rsid w:val="00C939C9"/>
    <w:rsid w:val="00C93E12"/>
    <w:rsid w:val="00C962AA"/>
    <w:rsid w:val="00CA440A"/>
    <w:rsid w:val="00CA4C3A"/>
    <w:rsid w:val="00CB3D65"/>
    <w:rsid w:val="00CB48E8"/>
    <w:rsid w:val="00CB6F83"/>
    <w:rsid w:val="00CC1D3A"/>
    <w:rsid w:val="00CC714C"/>
    <w:rsid w:val="00CC74EC"/>
    <w:rsid w:val="00CD1CDE"/>
    <w:rsid w:val="00CD1F79"/>
    <w:rsid w:val="00CD4A66"/>
    <w:rsid w:val="00CD657A"/>
    <w:rsid w:val="00CD773D"/>
    <w:rsid w:val="00CE1502"/>
    <w:rsid w:val="00CE2449"/>
    <w:rsid w:val="00CE30C8"/>
    <w:rsid w:val="00CF1962"/>
    <w:rsid w:val="00CF4DE1"/>
    <w:rsid w:val="00CF4FCE"/>
    <w:rsid w:val="00CF54DD"/>
    <w:rsid w:val="00CF71BE"/>
    <w:rsid w:val="00D00036"/>
    <w:rsid w:val="00D0039A"/>
    <w:rsid w:val="00D04944"/>
    <w:rsid w:val="00D059A5"/>
    <w:rsid w:val="00D06E30"/>
    <w:rsid w:val="00D13039"/>
    <w:rsid w:val="00D14159"/>
    <w:rsid w:val="00D14164"/>
    <w:rsid w:val="00D14CFA"/>
    <w:rsid w:val="00D226AA"/>
    <w:rsid w:val="00D23530"/>
    <w:rsid w:val="00D23F37"/>
    <w:rsid w:val="00D26979"/>
    <w:rsid w:val="00D33B71"/>
    <w:rsid w:val="00D35AB4"/>
    <w:rsid w:val="00D43639"/>
    <w:rsid w:val="00D4416B"/>
    <w:rsid w:val="00D45324"/>
    <w:rsid w:val="00D46ACF"/>
    <w:rsid w:val="00D514EF"/>
    <w:rsid w:val="00D51ED2"/>
    <w:rsid w:val="00D52928"/>
    <w:rsid w:val="00D55BC2"/>
    <w:rsid w:val="00D57BD4"/>
    <w:rsid w:val="00D601FA"/>
    <w:rsid w:val="00D61EDE"/>
    <w:rsid w:val="00D638AD"/>
    <w:rsid w:val="00D64917"/>
    <w:rsid w:val="00D74F43"/>
    <w:rsid w:val="00D75101"/>
    <w:rsid w:val="00D77526"/>
    <w:rsid w:val="00D8039E"/>
    <w:rsid w:val="00D81E60"/>
    <w:rsid w:val="00D85B97"/>
    <w:rsid w:val="00D8601A"/>
    <w:rsid w:val="00D86E14"/>
    <w:rsid w:val="00D87BC3"/>
    <w:rsid w:val="00D966E7"/>
    <w:rsid w:val="00D97EDA"/>
    <w:rsid w:val="00DA3FD1"/>
    <w:rsid w:val="00DA60BE"/>
    <w:rsid w:val="00DA6D2D"/>
    <w:rsid w:val="00DB4817"/>
    <w:rsid w:val="00DB6582"/>
    <w:rsid w:val="00DB6D7C"/>
    <w:rsid w:val="00DC1185"/>
    <w:rsid w:val="00DC502F"/>
    <w:rsid w:val="00DD05D2"/>
    <w:rsid w:val="00DD126B"/>
    <w:rsid w:val="00DD32A6"/>
    <w:rsid w:val="00DD744E"/>
    <w:rsid w:val="00DD7B07"/>
    <w:rsid w:val="00DE44C3"/>
    <w:rsid w:val="00DE548B"/>
    <w:rsid w:val="00DF285C"/>
    <w:rsid w:val="00DF34A4"/>
    <w:rsid w:val="00DF7ECC"/>
    <w:rsid w:val="00E02341"/>
    <w:rsid w:val="00E03F8E"/>
    <w:rsid w:val="00E04D12"/>
    <w:rsid w:val="00E050B2"/>
    <w:rsid w:val="00E05280"/>
    <w:rsid w:val="00E077D2"/>
    <w:rsid w:val="00E1563D"/>
    <w:rsid w:val="00E2089B"/>
    <w:rsid w:val="00E20994"/>
    <w:rsid w:val="00E21618"/>
    <w:rsid w:val="00E21CC8"/>
    <w:rsid w:val="00E22CF5"/>
    <w:rsid w:val="00E23E3A"/>
    <w:rsid w:val="00E24CB9"/>
    <w:rsid w:val="00E264FC"/>
    <w:rsid w:val="00E366E6"/>
    <w:rsid w:val="00E368CD"/>
    <w:rsid w:val="00E3763D"/>
    <w:rsid w:val="00E40E53"/>
    <w:rsid w:val="00E47BB9"/>
    <w:rsid w:val="00E5414D"/>
    <w:rsid w:val="00E5544F"/>
    <w:rsid w:val="00E55798"/>
    <w:rsid w:val="00E6127C"/>
    <w:rsid w:val="00E64E07"/>
    <w:rsid w:val="00E64E66"/>
    <w:rsid w:val="00E6794C"/>
    <w:rsid w:val="00E67A05"/>
    <w:rsid w:val="00E67D0C"/>
    <w:rsid w:val="00E70F2C"/>
    <w:rsid w:val="00E71B4C"/>
    <w:rsid w:val="00E7232C"/>
    <w:rsid w:val="00E748B1"/>
    <w:rsid w:val="00E74EA9"/>
    <w:rsid w:val="00E851AF"/>
    <w:rsid w:val="00E86B2C"/>
    <w:rsid w:val="00E874A2"/>
    <w:rsid w:val="00E91380"/>
    <w:rsid w:val="00E91C54"/>
    <w:rsid w:val="00E941B6"/>
    <w:rsid w:val="00E944E9"/>
    <w:rsid w:val="00E953C8"/>
    <w:rsid w:val="00E9584D"/>
    <w:rsid w:val="00E9740A"/>
    <w:rsid w:val="00EA19B6"/>
    <w:rsid w:val="00EA27B3"/>
    <w:rsid w:val="00EA630A"/>
    <w:rsid w:val="00EB06E9"/>
    <w:rsid w:val="00EB129B"/>
    <w:rsid w:val="00EB36EC"/>
    <w:rsid w:val="00EC06A3"/>
    <w:rsid w:val="00EC66F3"/>
    <w:rsid w:val="00EC7EFE"/>
    <w:rsid w:val="00ED252A"/>
    <w:rsid w:val="00ED2EC6"/>
    <w:rsid w:val="00ED413C"/>
    <w:rsid w:val="00ED5C6F"/>
    <w:rsid w:val="00EE4AFD"/>
    <w:rsid w:val="00EE7A0F"/>
    <w:rsid w:val="00EF08D8"/>
    <w:rsid w:val="00EF0992"/>
    <w:rsid w:val="00EF21F7"/>
    <w:rsid w:val="00EF6BE2"/>
    <w:rsid w:val="00F00021"/>
    <w:rsid w:val="00F0318B"/>
    <w:rsid w:val="00F03ED7"/>
    <w:rsid w:val="00F05D49"/>
    <w:rsid w:val="00F1403E"/>
    <w:rsid w:val="00F140F8"/>
    <w:rsid w:val="00F14C41"/>
    <w:rsid w:val="00F14F42"/>
    <w:rsid w:val="00F151AC"/>
    <w:rsid w:val="00F152D1"/>
    <w:rsid w:val="00F155F9"/>
    <w:rsid w:val="00F2211B"/>
    <w:rsid w:val="00F238DB"/>
    <w:rsid w:val="00F25A63"/>
    <w:rsid w:val="00F25C03"/>
    <w:rsid w:val="00F27AA4"/>
    <w:rsid w:val="00F27E9D"/>
    <w:rsid w:val="00F31327"/>
    <w:rsid w:val="00F31DD8"/>
    <w:rsid w:val="00F32BC6"/>
    <w:rsid w:val="00F420C7"/>
    <w:rsid w:val="00F45CEA"/>
    <w:rsid w:val="00F51A38"/>
    <w:rsid w:val="00F5249F"/>
    <w:rsid w:val="00F55380"/>
    <w:rsid w:val="00F606D0"/>
    <w:rsid w:val="00F60DCC"/>
    <w:rsid w:val="00F6119F"/>
    <w:rsid w:val="00F66059"/>
    <w:rsid w:val="00F7105F"/>
    <w:rsid w:val="00F74158"/>
    <w:rsid w:val="00F76D17"/>
    <w:rsid w:val="00F7740F"/>
    <w:rsid w:val="00F77BF0"/>
    <w:rsid w:val="00F81438"/>
    <w:rsid w:val="00F8373D"/>
    <w:rsid w:val="00F8384A"/>
    <w:rsid w:val="00F86292"/>
    <w:rsid w:val="00F93455"/>
    <w:rsid w:val="00F9581A"/>
    <w:rsid w:val="00F96636"/>
    <w:rsid w:val="00FA007B"/>
    <w:rsid w:val="00FA13D1"/>
    <w:rsid w:val="00FA2F69"/>
    <w:rsid w:val="00FA4CFD"/>
    <w:rsid w:val="00FA7701"/>
    <w:rsid w:val="00FB0F23"/>
    <w:rsid w:val="00FB24F8"/>
    <w:rsid w:val="00FB47E9"/>
    <w:rsid w:val="00FB602C"/>
    <w:rsid w:val="00FC1BBF"/>
    <w:rsid w:val="00FC22E4"/>
    <w:rsid w:val="00FC2EA6"/>
    <w:rsid w:val="00FC3DC7"/>
    <w:rsid w:val="00FD3CCC"/>
    <w:rsid w:val="00FD7DBA"/>
    <w:rsid w:val="00FE33B8"/>
    <w:rsid w:val="00FE57F1"/>
    <w:rsid w:val="00FE5C5B"/>
    <w:rsid w:val="00FE5F03"/>
    <w:rsid w:val="00FF31D2"/>
    <w:rsid w:val="00FF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9E2599"/>
  <w15:docId w15:val="{4C288FAA-87CD-479E-800D-A0C32AE6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2790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52B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20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1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table" w:customStyle="1" w:styleId="13">
    <w:name w:val="Сетка таблицы1"/>
    <w:basedOn w:val="a1"/>
    <w:next w:val="af0"/>
    <w:uiPriority w:val="59"/>
    <w:rsid w:val="00FB602C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B137D2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2443EB"/>
    <w:rPr>
      <w:color w:val="808080"/>
    </w:rPr>
  </w:style>
  <w:style w:type="character" w:styleId="af8">
    <w:name w:val="FollowedHyperlink"/>
    <w:basedOn w:val="a0"/>
    <w:uiPriority w:val="99"/>
    <w:semiHidden/>
    <w:unhideWhenUsed/>
    <w:rsid w:val="00696FE3"/>
    <w:rPr>
      <w:color w:val="800080" w:themeColor="followedHyperlink"/>
      <w:u w:val="single"/>
    </w:rPr>
  </w:style>
  <w:style w:type="table" w:customStyle="1" w:styleId="25">
    <w:name w:val="Сетка таблицы2"/>
    <w:basedOn w:val="a1"/>
    <w:next w:val="af0"/>
    <w:uiPriority w:val="39"/>
    <w:rsid w:val="00FE57F1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next w:val="af0"/>
    <w:rsid w:val="00A06810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52B8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af9">
    <w:name w:val="TOC Heading"/>
    <w:basedOn w:val="10"/>
    <w:next w:val="a"/>
    <w:uiPriority w:val="39"/>
    <w:unhideWhenUsed/>
    <w:qFormat/>
    <w:rsid w:val="00B60B14"/>
    <w:pPr>
      <w:tabs>
        <w:tab w:val="clear" w:pos="42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26">
    <w:name w:val="toc 2"/>
    <w:basedOn w:val="a"/>
    <w:next w:val="a"/>
    <w:autoRedefine/>
    <w:uiPriority w:val="39"/>
    <w:unhideWhenUsed/>
    <w:rsid w:val="00B60B14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4">
    <w:name w:val="toc 3"/>
    <w:basedOn w:val="a"/>
    <w:next w:val="a"/>
    <w:autoRedefine/>
    <w:uiPriority w:val="39"/>
    <w:unhideWhenUsed/>
    <w:rsid w:val="00B60B14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420C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A8977-E4B3-4763-AA57-2A3418517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4480</TotalTime>
  <Pages>20</Pages>
  <Words>1145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laboratory400</dc:creator>
  <cp:lastModifiedBy>Ivan</cp:lastModifiedBy>
  <cp:revision>136</cp:revision>
  <cp:lastPrinted>2021-12-15T22:37:00Z</cp:lastPrinted>
  <dcterms:created xsi:type="dcterms:W3CDTF">2019-12-10T20:29:00Z</dcterms:created>
  <dcterms:modified xsi:type="dcterms:W3CDTF">2021-12-16T23:46:00Z</dcterms:modified>
</cp:coreProperties>
</file>